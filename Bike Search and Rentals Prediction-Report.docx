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8780D" w:rsidRDefault="000C39CF">
      <w:pPr>
        <w:spacing w:before="1" w:line="160" w:lineRule="exact"/>
        <w:rPr>
          <w:sz w:val="17"/>
          <w:szCs w:val="17"/>
        </w:rPr>
      </w:pPr>
      <w:r>
        <w:pict>
          <v:group id="_x0000_s1066" style="position:absolute;margin-left:59pt;margin-top:71.25pt;width:422.85pt;height:699.65pt;z-index:-251659264;mso-position-horizontal-relative:page;mso-position-vertical-relative:page" coordorigin="1180,1425" coordsize="8457,13993">
            <v:shape id="_x0000_s1071" style="position:absolute;left:1196;top:1441;width:0;height:13962" coordorigin="1196,1441" coordsize="0,13962" path="m1196,1441r,13962e" filled="f" strokecolor="#1e2944" strokeweight="1.54pt">
              <v:path arrowok="t"/>
            </v:shape>
            <v:shape id="_x0000_s1070" style="position:absolute;left:1210;top:1441;width:120;height:13962" coordorigin="1210,1441" coordsize="120,13962" path="m1210,15403r120,l1330,1441r-120,l1210,15403xe" fillcolor="#233152" stroked="f">
              <v:path arrowok="t"/>
            </v:shape>
            <v:shape id="_x0000_s1069" style="position:absolute;left:1344;top:1441;width:0;height:13962" coordorigin="1344,1441" coordsize="0,13962" path="m1344,1441r,13962e" filled="f" strokecolor="#5473b7" strokeweight="1.54pt">
              <v:path arrowok="t"/>
            </v:shape>
            <v:shape id="_x0000_s1068" style="position:absolute;left:1348;top:3712;width:8279;height:1252" coordorigin="1348,3712" coordsize="8279,1252" path="m1348,3712r,1252l9001,4964r626,-626l9001,3712r-7653,xe" fillcolor="#4966ac" stroked="f">
              <v:path arrowok="t"/>
            </v:shape>
            <v:shape id="_x0000_s1067" style="position:absolute;left:1348;top:3712;width:8279;height:1252" coordorigin="1348,3712" coordsize="8279,1252" path="m1348,3712r7653,l9627,4338r-626,626l1348,4964r,-1252xe" filled="f" strokecolor="#34487c" strokeweight="1pt">
              <v:path arrowok="t"/>
            </v:shape>
            <w10:wrap anchorx="page" anchory="page"/>
          </v:group>
        </w:pict>
      </w:r>
    </w:p>
    <w:p w:rsidR="0088780D" w:rsidRDefault="0088780D">
      <w:pPr>
        <w:spacing w:line="200" w:lineRule="exact"/>
      </w:pPr>
    </w:p>
    <w:p w:rsidR="0088780D" w:rsidRDefault="0088780D">
      <w:pPr>
        <w:spacing w:line="200" w:lineRule="exact"/>
      </w:pPr>
    </w:p>
    <w:p w:rsidR="0088780D" w:rsidRDefault="0088780D">
      <w:pPr>
        <w:spacing w:line="200" w:lineRule="exact"/>
      </w:pPr>
    </w:p>
    <w:p w:rsidR="0088780D" w:rsidRDefault="0088780D">
      <w:pPr>
        <w:spacing w:line="200" w:lineRule="exact"/>
      </w:pPr>
    </w:p>
    <w:p w:rsidR="0088780D" w:rsidRDefault="0088780D">
      <w:pPr>
        <w:spacing w:line="200" w:lineRule="exact"/>
      </w:pPr>
    </w:p>
    <w:p w:rsidR="0088780D" w:rsidRDefault="0088780D">
      <w:pPr>
        <w:spacing w:line="200" w:lineRule="exact"/>
      </w:pPr>
    </w:p>
    <w:p w:rsidR="0088780D" w:rsidRDefault="0088780D">
      <w:pPr>
        <w:spacing w:line="200" w:lineRule="exact"/>
      </w:pPr>
    </w:p>
    <w:p w:rsidR="0088780D" w:rsidRDefault="0088780D">
      <w:pPr>
        <w:spacing w:line="200" w:lineRule="exact"/>
      </w:pPr>
    </w:p>
    <w:p w:rsidR="0088780D" w:rsidRDefault="0088780D">
      <w:pPr>
        <w:spacing w:line="200" w:lineRule="exact"/>
      </w:pPr>
    </w:p>
    <w:p w:rsidR="0088780D" w:rsidRDefault="0088780D">
      <w:pPr>
        <w:spacing w:line="200" w:lineRule="exact"/>
      </w:pPr>
    </w:p>
    <w:p w:rsidR="0088780D" w:rsidRDefault="0088780D">
      <w:pPr>
        <w:spacing w:line="200" w:lineRule="exact"/>
      </w:pPr>
    </w:p>
    <w:p w:rsidR="0088780D" w:rsidRDefault="000C39CF">
      <w:pPr>
        <w:spacing w:line="540" w:lineRule="exact"/>
        <w:ind w:left="538"/>
        <w:rPr>
          <w:rFonts w:ascii="Calibri" w:eastAsia="Calibri" w:hAnsi="Calibri" w:cs="Calibri"/>
          <w:sz w:val="48"/>
          <w:szCs w:val="48"/>
        </w:rPr>
      </w:pPr>
      <w:r>
        <w:rPr>
          <w:rFonts w:ascii="Calibri" w:eastAsia="Calibri" w:hAnsi="Calibri" w:cs="Calibri"/>
          <w:b/>
          <w:color w:val="F1F1F1"/>
          <w:position w:val="1"/>
          <w:sz w:val="48"/>
          <w:szCs w:val="48"/>
        </w:rPr>
        <w:t>Bike Search and Rentals Prediction</w:t>
      </w:r>
    </w:p>
    <w:p w:rsidR="0088780D" w:rsidRDefault="0088780D">
      <w:pPr>
        <w:spacing w:before="8" w:line="160" w:lineRule="exact"/>
        <w:rPr>
          <w:sz w:val="16"/>
          <w:szCs w:val="16"/>
        </w:rPr>
      </w:pPr>
    </w:p>
    <w:p w:rsidR="0088780D" w:rsidRDefault="0088780D">
      <w:pPr>
        <w:spacing w:line="200" w:lineRule="exact"/>
      </w:pPr>
    </w:p>
    <w:p w:rsidR="0088780D" w:rsidRDefault="0088780D">
      <w:pPr>
        <w:spacing w:line="200" w:lineRule="exact"/>
      </w:pPr>
    </w:p>
    <w:p w:rsidR="0088780D" w:rsidRDefault="0088780D">
      <w:pPr>
        <w:spacing w:line="200" w:lineRule="exact"/>
      </w:pPr>
    </w:p>
    <w:p w:rsidR="0088780D" w:rsidRDefault="0088780D">
      <w:pPr>
        <w:spacing w:line="200" w:lineRule="exact"/>
      </w:pPr>
    </w:p>
    <w:p w:rsidR="0088780D" w:rsidRDefault="00083A98">
      <w:pPr>
        <w:spacing w:before="20"/>
        <w:ind w:left="100"/>
        <w:rPr>
          <w:sz w:val="32"/>
          <w:szCs w:val="32"/>
        </w:rPr>
      </w:pPr>
      <w:r>
        <w:rPr>
          <w:b/>
          <w:color w:val="374B80"/>
          <w:sz w:val="32"/>
          <w:szCs w:val="32"/>
          <w:u w:val="thick" w:color="374B80"/>
        </w:rPr>
        <w:t>I</w:t>
      </w:r>
      <w:r w:rsidR="000C39CF">
        <w:rPr>
          <w:b/>
          <w:color w:val="374B80"/>
          <w:sz w:val="32"/>
          <w:szCs w:val="32"/>
          <w:u w:val="thick" w:color="374B80"/>
        </w:rPr>
        <w:t>NFO6105</w:t>
      </w:r>
      <w:proofErr w:type="gramStart"/>
      <w:r w:rsidR="000C39CF">
        <w:rPr>
          <w:b/>
          <w:color w:val="374B80"/>
          <w:sz w:val="32"/>
          <w:szCs w:val="32"/>
          <w:u w:val="thick" w:color="374B80"/>
        </w:rPr>
        <w:t>-  DATA</w:t>
      </w:r>
      <w:proofErr w:type="gramEnd"/>
      <w:r w:rsidR="000C39CF">
        <w:rPr>
          <w:b/>
          <w:color w:val="374B80"/>
          <w:sz w:val="32"/>
          <w:szCs w:val="32"/>
          <w:u w:val="thick" w:color="374B80"/>
        </w:rPr>
        <w:t xml:space="preserve">  SCIENCE  ENGINEERING  METHODS  AND</w:t>
      </w:r>
    </w:p>
    <w:p w:rsidR="0088780D" w:rsidRDefault="000C39CF">
      <w:pPr>
        <w:spacing w:before="50" w:line="360" w:lineRule="exact"/>
        <w:ind w:left="100"/>
        <w:rPr>
          <w:sz w:val="32"/>
          <w:szCs w:val="32"/>
        </w:rPr>
      </w:pPr>
      <w:r>
        <w:rPr>
          <w:b/>
          <w:color w:val="374B80"/>
          <w:position w:val="-1"/>
          <w:sz w:val="32"/>
          <w:szCs w:val="32"/>
          <w:u w:val="thick" w:color="374B80"/>
        </w:rPr>
        <w:t>TOOLS</w:t>
      </w:r>
    </w:p>
    <w:p w:rsidR="0088780D" w:rsidRDefault="0088780D">
      <w:pPr>
        <w:spacing w:line="200" w:lineRule="exact"/>
      </w:pPr>
    </w:p>
    <w:p w:rsidR="0088780D" w:rsidRDefault="0088780D">
      <w:pPr>
        <w:spacing w:line="200" w:lineRule="exact"/>
      </w:pPr>
    </w:p>
    <w:p w:rsidR="0088780D" w:rsidRDefault="0088780D">
      <w:pPr>
        <w:spacing w:line="200" w:lineRule="exact"/>
      </w:pPr>
    </w:p>
    <w:p w:rsidR="0088780D" w:rsidRDefault="0088780D">
      <w:pPr>
        <w:spacing w:line="200" w:lineRule="exact"/>
      </w:pPr>
    </w:p>
    <w:p w:rsidR="0088780D" w:rsidRDefault="0088780D">
      <w:pPr>
        <w:spacing w:line="200" w:lineRule="exact"/>
      </w:pPr>
    </w:p>
    <w:p w:rsidR="0088780D" w:rsidRDefault="0088780D">
      <w:pPr>
        <w:spacing w:line="200" w:lineRule="exact"/>
      </w:pPr>
    </w:p>
    <w:p w:rsidR="0088780D" w:rsidRDefault="0088780D">
      <w:pPr>
        <w:spacing w:line="200" w:lineRule="exact"/>
      </w:pPr>
    </w:p>
    <w:p w:rsidR="0088780D" w:rsidRDefault="0088780D">
      <w:pPr>
        <w:spacing w:line="200" w:lineRule="exact"/>
      </w:pPr>
    </w:p>
    <w:p w:rsidR="0088780D" w:rsidRDefault="0088780D">
      <w:pPr>
        <w:spacing w:line="200" w:lineRule="exact"/>
      </w:pPr>
    </w:p>
    <w:p w:rsidR="0088780D" w:rsidRDefault="0088780D">
      <w:pPr>
        <w:spacing w:line="200" w:lineRule="exact"/>
      </w:pPr>
    </w:p>
    <w:p w:rsidR="0088780D" w:rsidRDefault="0088780D">
      <w:pPr>
        <w:spacing w:line="200" w:lineRule="exact"/>
      </w:pPr>
    </w:p>
    <w:p w:rsidR="0088780D" w:rsidRDefault="0088780D">
      <w:pPr>
        <w:spacing w:line="200" w:lineRule="exact"/>
      </w:pPr>
    </w:p>
    <w:p w:rsidR="0088780D" w:rsidRDefault="0088780D">
      <w:pPr>
        <w:spacing w:before="19" w:line="200" w:lineRule="exact"/>
      </w:pPr>
    </w:p>
    <w:p w:rsidR="0088780D" w:rsidRDefault="000C39CF">
      <w:pPr>
        <w:spacing w:before="20" w:line="360" w:lineRule="exact"/>
        <w:ind w:left="100"/>
        <w:rPr>
          <w:sz w:val="32"/>
          <w:szCs w:val="32"/>
        </w:rPr>
      </w:pPr>
      <w:r>
        <w:rPr>
          <w:b/>
          <w:color w:val="374B80"/>
          <w:position w:val="-1"/>
          <w:sz w:val="32"/>
          <w:szCs w:val="32"/>
          <w:u w:val="thick" w:color="374B80"/>
        </w:rPr>
        <w:t>Date:  04.15.2020</w:t>
      </w:r>
    </w:p>
    <w:p w:rsidR="0088780D" w:rsidRDefault="0088780D">
      <w:pPr>
        <w:spacing w:line="200" w:lineRule="exact"/>
      </w:pPr>
    </w:p>
    <w:p w:rsidR="0088780D" w:rsidRDefault="0088780D">
      <w:pPr>
        <w:spacing w:line="200" w:lineRule="exact"/>
      </w:pPr>
    </w:p>
    <w:p w:rsidR="0088780D" w:rsidRDefault="0088780D">
      <w:pPr>
        <w:spacing w:line="200" w:lineRule="exact"/>
      </w:pPr>
    </w:p>
    <w:p w:rsidR="0088780D" w:rsidRDefault="0088780D">
      <w:pPr>
        <w:spacing w:line="200" w:lineRule="exact"/>
      </w:pPr>
    </w:p>
    <w:p w:rsidR="0088780D" w:rsidRDefault="0088780D">
      <w:pPr>
        <w:spacing w:line="200" w:lineRule="exact"/>
      </w:pPr>
    </w:p>
    <w:p w:rsidR="0088780D" w:rsidRDefault="0088780D">
      <w:pPr>
        <w:spacing w:line="200" w:lineRule="exact"/>
      </w:pPr>
    </w:p>
    <w:p w:rsidR="0088780D" w:rsidRDefault="0088780D">
      <w:pPr>
        <w:spacing w:line="200" w:lineRule="exact"/>
      </w:pPr>
    </w:p>
    <w:p w:rsidR="0088780D" w:rsidRDefault="0088780D">
      <w:pPr>
        <w:spacing w:line="200" w:lineRule="exact"/>
      </w:pPr>
    </w:p>
    <w:p w:rsidR="0088780D" w:rsidRDefault="0088780D">
      <w:pPr>
        <w:spacing w:line="200" w:lineRule="exact"/>
      </w:pPr>
    </w:p>
    <w:p w:rsidR="0088780D" w:rsidRDefault="0088780D">
      <w:pPr>
        <w:spacing w:line="200" w:lineRule="exact"/>
      </w:pPr>
    </w:p>
    <w:p w:rsidR="0088780D" w:rsidRDefault="0088780D">
      <w:pPr>
        <w:spacing w:line="200" w:lineRule="exact"/>
      </w:pPr>
    </w:p>
    <w:p w:rsidR="0088780D" w:rsidRDefault="0088780D">
      <w:pPr>
        <w:spacing w:line="200" w:lineRule="exact"/>
      </w:pPr>
    </w:p>
    <w:p w:rsidR="0088780D" w:rsidRDefault="0088780D">
      <w:pPr>
        <w:spacing w:line="200" w:lineRule="exact"/>
      </w:pPr>
    </w:p>
    <w:p w:rsidR="0088780D" w:rsidRDefault="0088780D">
      <w:pPr>
        <w:spacing w:line="200" w:lineRule="exact"/>
      </w:pPr>
    </w:p>
    <w:p w:rsidR="0088780D" w:rsidRDefault="0088780D">
      <w:pPr>
        <w:spacing w:line="200" w:lineRule="exact"/>
      </w:pPr>
    </w:p>
    <w:p w:rsidR="0088780D" w:rsidRDefault="0088780D">
      <w:pPr>
        <w:spacing w:before="20" w:line="200" w:lineRule="exact"/>
      </w:pPr>
    </w:p>
    <w:p w:rsidR="0088780D" w:rsidRDefault="000C39CF">
      <w:pPr>
        <w:spacing w:before="20" w:line="391" w:lineRule="auto"/>
        <w:ind w:left="6987" w:right="61" w:firstLine="245"/>
        <w:jc w:val="both"/>
        <w:rPr>
          <w:sz w:val="32"/>
          <w:szCs w:val="32"/>
        </w:rPr>
        <w:sectPr w:rsidR="0088780D">
          <w:pgSz w:w="11900" w:h="16840"/>
          <w:pgMar w:top="1560" w:right="1320" w:bottom="280" w:left="1340" w:header="720" w:footer="720" w:gutter="0"/>
          <w:cols w:space="720"/>
        </w:sectPr>
      </w:pPr>
      <w:proofErr w:type="spellStart"/>
      <w:r>
        <w:rPr>
          <w:b/>
          <w:color w:val="374B80"/>
          <w:sz w:val="32"/>
          <w:szCs w:val="32"/>
        </w:rPr>
        <w:t>Avani</w:t>
      </w:r>
      <w:proofErr w:type="spellEnd"/>
      <w:r>
        <w:rPr>
          <w:b/>
          <w:color w:val="374B80"/>
          <w:sz w:val="32"/>
          <w:szCs w:val="32"/>
        </w:rPr>
        <w:t xml:space="preserve"> </w:t>
      </w:r>
      <w:proofErr w:type="spellStart"/>
      <w:r>
        <w:rPr>
          <w:b/>
          <w:color w:val="374B80"/>
          <w:sz w:val="32"/>
          <w:szCs w:val="32"/>
        </w:rPr>
        <w:t>Iddalgi</w:t>
      </w:r>
      <w:proofErr w:type="spellEnd"/>
      <w:r>
        <w:rPr>
          <w:b/>
          <w:color w:val="374B80"/>
          <w:sz w:val="32"/>
          <w:szCs w:val="32"/>
        </w:rPr>
        <w:t xml:space="preserve"> </w:t>
      </w:r>
      <w:proofErr w:type="spellStart"/>
      <w:r>
        <w:rPr>
          <w:b/>
          <w:color w:val="374B80"/>
          <w:sz w:val="32"/>
          <w:szCs w:val="32"/>
        </w:rPr>
        <w:t>Devina</w:t>
      </w:r>
      <w:proofErr w:type="spellEnd"/>
      <w:r>
        <w:rPr>
          <w:b/>
          <w:color w:val="374B80"/>
          <w:sz w:val="32"/>
          <w:szCs w:val="32"/>
        </w:rPr>
        <w:t xml:space="preserve"> Jaiswal Gaurav </w:t>
      </w:r>
      <w:proofErr w:type="spellStart"/>
      <w:r>
        <w:rPr>
          <w:b/>
          <w:color w:val="374B80"/>
          <w:sz w:val="32"/>
          <w:szCs w:val="32"/>
        </w:rPr>
        <w:t>Lohani</w:t>
      </w:r>
      <w:proofErr w:type="spellEnd"/>
      <w:r>
        <w:rPr>
          <w:b/>
          <w:color w:val="374B80"/>
          <w:sz w:val="32"/>
          <w:szCs w:val="32"/>
        </w:rPr>
        <w:t xml:space="preserve"> Rachit Agrawal</w:t>
      </w:r>
    </w:p>
    <w:p w:rsidR="0088780D" w:rsidRPr="00FB073B" w:rsidRDefault="000C39CF">
      <w:pPr>
        <w:spacing w:before="56"/>
        <w:ind w:left="100"/>
        <w:rPr>
          <w:sz w:val="44"/>
          <w:szCs w:val="44"/>
        </w:rPr>
      </w:pPr>
      <w:r w:rsidRPr="00FB073B">
        <w:rPr>
          <w:b/>
          <w:color w:val="1E5E9F"/>
          <w:sz w:val="44"/>
          <w:szCs w:val="44"/>
        </w:rPr>
        <w:lastRenderedPageBreak/>
        <w:t>Contents</w:t>
      </w:r>
    </w:p>
    <w:p w:rsidR="0088780D" w:rsidRDefault="0088780D">
      <w:pPr>
        <w:spacing w:before="5" w:line="120" w:lineRule="exact"/>
        <w:rPr>
          <w:sz w:val="12"/>
          <w:szCs w:val="12"/>
        </w:rPr>
      </w:pPr>
    </w:p>
    <w:p w:rsidR="0088780D" w:rsidRDefault="0088780D">
      <w:pPr>
        <w:spacing w:line="200" w:lineRule="exact"/>
      </w:pPr>
    </w:p>
    <w:p w:rsidR="0088780D" w:rsidRDefault="0088780D">
      <w:pPr>
        <w:spacing w:line="200" w:lineRule="exact"/>
      </w:pPr>
    </w:p>
    <w:p w:rsidR="0088780D" w:rsidRDefault="0088780D">
      <w:pPr>
        <w:spacing w:line="200" w:lineRule="exact"/>
      </w:pPr>
    </w:p>
    <w:p w:rsidR="0088780D" w:rsidRDefault="000C39CF">
      <w:pPr>
        <w:ind w:left="100"/>
        <w:rPr>
          <w:sz w:val="24"/>
          <w:szCs w:val="24"/>
        </w:rPr>
      </w:pPr>
      <w:r>
        <w:rPr>
          <w:sz w:val="24"/>
          <w:szCs w:val="24"/>
        </w:rPr>
        <w:t>Topic…………………………………………………………………………………………...3</w:t>
      </w:r>
    </w:p>
    <w:p w:rsidR="0088780D" w:rsidRDefault="0088780D">
      <w:pPr>
        <w:spacing w:before="18" w:line="200" w:lineRule="exact"/>
      </w:pPr>
    </w:p>
    <w:p w:rsidR="0088780D" w:rsidRDefault="000C39CF">
      <w:pPr>
        <w:ind w:left="100"/>
        <w:rPr>
          <w:sz w:val="24"/>
          <w:szCs w:val="24"/>
        </w:rPr>
      </w:pPr>
      <w:r>
        <w:rPr>
          <w:sz w:val="24"/>
          <w:szCs w:val="24"/>
        </w:rPr>
        <w:t>Professor……………………………………………………………………………………….3</w:t>
      </w:r>
    </w:p>
    <w:p w:rsidR="0088780D" w:rsidRDefault="0088780D">
      <w:pPr>
        <w:spacing w:before="18" w:line="200" w:lineRule="exact"/>
      </w:pPr>
    </w:p>
    <w:p w:rsidR="0088780D" w:rsidRDefault="000C39CF">
      <w:pPr>
        <w:ind w:left="100"/>
        <w:rPr>
          <w:sz w:val="24"/>
          <w:szCs w:val="24"/>
        </w:rPr>
      </w:pPr>
      <w:r>
        <w:rPr>
          <w:sz w:val="24"/>
          <w:szCs w:val="24"/>
        </w:rPr>
        <w:t>Group Members……………………………………………………………………………......3</w:t>
      </w:r>
    </w:p>
    <w:p w:rsidR="0088780D" w:rsidRDefault="0088780D">
      <w:pPr>
        <w:spacing w:before="4" w:line="220" w:lineRule="exact"/>
        <w:rPr>
          <w:sz w:val="22"/>
          <w:szCs w:val="22"/>
        </w:rPr>
      </w:pPr>
    </w:p>
    <w:p w:rsidR="0088780D" w:rsidRDefault="000C39CF">
      <w:pPr>
        <w:ind w:left="100"/>
        <w:rPr>
          <w:sz w:val="24"/>
          <w:szCs w:val="24"/>
        </w:rPr>
      </w:pPr>
      <w:r>
        <w:rPr>
          <w:sz w:val="24"/>
          <w:szCs w:val="24"/>
        </w:rPr>
        <w:t>Introduction……………………………………………………………………………………4</w:t>
      </w:r>
    </w:p>
    <w:p w:rsidR="0088780D" w:rsidRDefault="0088780D">
      <w:pPr>
        <w:spacing w:before="18" w:line="200" w:lineRule="exact"/>
      </w:pPr>
    </w:p>
    <w:p w:rsidR="0088780D" w:rsidRDefault="000C39CF">
      <w:pPr>
        <w:ind w:left="100"/>
        <w:rPr>
          <w:sz w:val="24"/>
          <w:szCs w:val="24"/>
        </w:rPr>
      </w:pPr>
      <w:r>
        <w:rPr>
          <w:sz w:val="24"/>
          <w:szCs w:val="24"/>
        </w:rPr>
        <w:t>Objectives……………………………………………………………………………………...4</w:t>
      </w:r>
    </w:p>
    <w:p w:rsidR="0088780D" w:rsidRDefault="0088780D">
      <w:pPr>
        <w:spacing w:before="18" w:line="200" w:lineRule="exact"/>
      </w:pPr>
    </w:p>
    <w:p w:rsidR="0088780D" w:rsidRDefault="000C39CF">
      <w:pPr>
        <w:ind w:left="100"/>
        <w:rPr>
          <w:sz w:val="24"/>
          <w:szCs w:val="24"/>
        </w:rPr>
      </w:pPr>
      <w:r>
        <w:rPr>
          <w:sz w:val="24"/>
          <w:szCs w:val="24"/>
        </w:rPr>
        <w:t>Methodology………………………………………………………………………………</w:t>
      </w:r>
      <w:proofErr w:type="gramStart"/>
      <w:r>
        <w:rPr>
          <w:sz w:val="24"/>
          <w:szCs w:val="24"/>
        </w:rPr>
        <w:t>…..</w:t>
      </w:r>
      <w:proofErr w:type="gramEnd"/>
      <w:r>
        <w:rPr>
          <w:sz w:val="24"/>
          <w:szCs w:val="24"/>
        </w:rPr>
        <w:t>5</w:t>
      </w:r>
    </w:p>
    <w:p w:rsidR="0088780D" w:rsidRDefault="0088780D">
      <w:pPr>
        <w:spacing w:before="18" w:line="200" w:lineRule="exact"/>
      </w:pPr>
    </w:p>
    <w:p w:rsidR="0088780D" w:rsidRDefault="000C39CF">
      <w:pPr>
        <w:ind w:left="100"/>
        <w:rPr>
          <w:sz w:val="24"/>
          <w:szCs w:val="24"/>
        </w:rPr>
      </w:pPr>
      <w:r>
        <w:rPr>
          <w:sz w:val="24"/>
          <w:szCs w:val="24"/>
        </w:rPr>
        <w:t>Specification of the dataset…………………………………………………………………….5</w:t>
      </w:r>
    </w:p>
    <w:p w:rsidR="0088780D" w:rsidRDefault="0088780D">
      <w:pPr>
        <w:spacing w:before="19" w:line="200" w:lineRule="exact"/>
      </w:pPr>
    </w:p>
    <w:p w:rsidR="0088780D" w:rsidRDefault="000C39CF">
      <w:pPr>
        <w:ind w:left="100"/>
        <w:rPr>
          <w:sz w:val="24"/>
          <w:szCs w:val="24"/>
        </w:rPr>
      </w:pPr>
      <w:r>
        <w:rPr>
          <w:sz w:val="24"/>
          <w:szCs w:val="24"/>
        </w:rPr>
        <w:t>Working……………………………………………………………………………………</w:t>
      </w:r>
      <w:proofErr w:type="gramStart"/>
      <w:r>
        <w:rPr>
          <w:sz w:val="24"/>
          <w:szCs w:val="24"/>
        </w:rPr>
        <w:t>…..</w:t>
      </w:r>
      <w:proofErr w:type="gramEnd"/>
      <w:r>
        <w:rPr>
          <w:sz w:val="24"/>
          <w:szCs w:val="24"/>
        </w:rPr>
        <w:t>8</w:t>
      </w:r>
    </w:p>
    <w:p w:rsidR="0088780D" w:rsidRDefault="0088780D">
      <w:pPr>
        <w:spacing w:before="18" w:line="200" w:lineRule="exact"/>
      </w:pPr>
    </w:p>
    <w:p w:rsidR="0088780D" w:rsidRDefault="000C39CF">
      <w:pPr>
        <w:ind w:left="821"/>
        <w:rPr>
          <w:sz w:val="24"/>
          <w:szCs w:val="24"/>
        </w:rPr>
      </w:pPr>
      <w:r>
        <w:rPr>
          <w:sz w:val="24"/>
          <w:szCs w:val="24"/>
        </w:rPr>
        <w:t>Data                                                       Cleaning                                                       and</w:t>
      </w:r>
    </w:p>
    <w:p w:rsidR="0088780D" w:rsidRDefault="000C39CF">
      <w:pPr>
        <w:spacing w:before="2"/>
        <w:ind w:left="821"/>
        <w:rPr>
          <w:sz w:val="24"/>
          <w:szCs w:val="24"/>
        </w:rPr>
      </w:pPr>
      <w:r>
        <w:rPr>
          <w:sz w:val="24"/>
          <w:szCs w:val="24"/>
        </w:rPr>
        <w:t>Preprocessing………………………………………………………….8</w:t>
      </w:r>
    </w:p>
    <w:p w:rsidR="0088780D" w:rsidRDefault="000C39CF">
      <w:pPr>
        <w:spacing w:line="260" w:lineRule="exact"/>
        <w:ind w:left="821"/>
        <w:rPr>
          <w:sz w:val="24"/>
          <w:szCs w:val="24"/>
        </w:rPr>
      </w:pPr>
      <w:r>
        <w:rPr>
          <w:sz w:val="24"/>
          <w:szCs w:val="24"/>
        </w:rPr>
        <w:t>Missing                                                                                                                    Value</w:t>
      </w:r>
    </w:p>
    <w:p w:rsidR="0088780D" w:rsidRDefault="000C39CF">
      <w:pPr>
        <w:spacing w:before="3"/>
        <w:ind w:left="821"/>
        <w:rPr>
          <w:sz w:val="24"/>
          <w:szCs w:val="24"/>
        </w:rPr>
      </w:pPr>
      <w:r>
        <w:rPr>
          <w:sz w:val="24"/>
          <w:szCs w:val="24"/>
        </w:rPr>
        <w:t>Analysis……………………………………………………………………9</w:t>
      </w:r>
    </w:p>
    <w:p w:rsidR="0088780D" w:rsidRDefault="000C39CF">
      <w:pPr>
        <w:spacing w:line="260" w:lineRule="exact"/>
        <w:ind w:left="821"/>
        <w:rPr>
          <w:sz w:val="24"/>
          <w:szCs w:val="24"/>
        </w:rPr>
      </w:pPr>
      <w:r>
        <w:rPr>
          <w:sz w:val="24"/>
          <w:szCs w:val="24"/>
        </w:rPr>
        <w:t>Outlier</w:t>
      </w:r>
    </w:p>
    <w:p w:rsidR="0088780D" w:rsidRDefault="000C39CF">
      <w:pPr>
        <w:spacing w:before="2"/>
        <w:ind w:left="821"/>
        <w:rPr>
          <w:sz w:val="24"/>
          <w:szCs w:val="24"/>
        </w:rPr>
      </w:pPr>
      <w:r>
        <w:rPr>
          <w:sz w:val="24"/>
          <w:szCs w:val="24"/>
        </w:rPr>
        <w:t>Analysis………………………………………………………………………</w:t>
      </w:r>
      <w:proofErr w:type="gramStart"/>
      <w:r>
        <w:rPr>
          <w:sz w:val="24"/>
          <w:szCs w:val="24"/>
        </w:rPr>
        <w:t>…..</w:t>
      </w:r>
      <w:proofErr w:type="gramEnd"/>
      <w:r>
        <w:rPr>
          <w:sz w:val="24"/>
          <w:szCs w:val="24"/>
        </w:rPr>
        <w:t>10</w:t>
      </w:r>
    </w:p>
    <w:p w:rsidR="0088780D" w:rsidRDefault="000C39CF">
      <w:pPr>
        <w:spacing w:line="260" w:lineRule="exact"/>
        <w:ind w:left="821"/>
        <w:rPr>
          <w:sz w:val="24"/>
          <w:szCs w:val="24"/>
        </w:rPr>
      </w:pPr>
      <w:r>
        <w:rPr>
          <w:sz w:val="24"/>
          <w:szCs w:val="24"/>
        </w:rPr>
        <w:t>Exploratory</w:t>
      </w:r>
    </w:p>
    <w:p w:rsidR="0088780D" w:rsidRDefault="000C39CF">
      <w:pPr>
        <w:spacing w:before="2"/>
        <w:ind w:left="783" w:right="936"/>
        <w:jc w:val="center"/>
        <w:rPr>
          <w:sz w:val="24"/>
          <w:szCs w:val="24"/>
        </w:rPr>
      </w:pPr>
      <w:r>
        <w:rPr>
          <w:sz w:val="24"/>
          <w:szCs w:val="24"/>
        </w:rPr>
        <w:t>Analysis…………………………………………………………………</w:t>
      </w:r>
      <w:proofErr w:type="gramStart"/>
      <w:r>
        <w:rPr>
          <w:sz w:val="24"/>
          <w:szCs w:val="24"/>
        </w:rPr>
        <w:t>…..</w:t>
      </w:r>
      <w:proofErr w:type="gramEnd"/>
      <w:r>
        <w:rPr>
          <w:sz w:val="24"/>
          <w:szCs w:val="24"/>
        </w:rPr>
        <w:t>10</w:t>
      </w:r>
    </w:p>
    <w:p w:rsidR="0088780D" w:rsidRDefault="0088780D">
      <w:pPr>
        <w:spacing w:line="180" w:lineRule="exact"/>
        <w:rPr>
          <w:sz w:val="18"/>
          <w:szCs w:val="18"/>
        </w:rPr>
      </w:pPr>
    </w:p>
    <w:p w:rsidR="0088780D" w:rsidRDefault="000C39CF">
      <w:pPr>
        <w:ind w:left="100"/>
        <w:rPr>
          <w:sz w:val="24"/>
          <w:szCs w:val="24"/>
        </w:rPr>
      </w:pPr>
      <w:r>
        <w:rPr>
          <w:sz w:val="24"/>
          <w:szCs w:val="24"/>
        </w:rPr>
        <w:t>Algorithms Used……………………………………………………………………………...14</w:t>
      </w:r>
    </w:p>
    <w:p w:rsidR="0088780D" w:rsidRDefault="0088780D">
      <w:pPr>
        <w:spacing w:before="19" w:line="200" w:lineRule="exact"/>
      </w:pPr>
    </w:p>
    <w:p w:rsidR="0088780D" w:rsidRDefault="000C39CF">
      <w:pPr>
        <w:ind w:left="100"/>
        <w:rPr>
          <w:sz w:val="24"/>
          <w:szCs w:val="24"/>
        </w:rPr>
      </w:pPr>
      <w:r>
        <w:rPr>
          <w:sz w:val="24"/>
          <w:szCs w:val="24"/>
        </w:rPr>
        <w:t>Comparing the Best Two Models…………………………………………………………….17</w:t>
      </w:r>
    </w:p>
    <w:p w:rsidR="0088780D" w:rsidRDefault="0088780D">
      <w:pPr>
        <w:spacing w:before="18" w:line="200" w:lineRule="exact"/>
      </w:pPr>
    </w:p>
    <w:p w:rsidR="0088780D" w:rsidRDefault="000C39CF">
      <w:pPr>
        <w:ind w:left="100"/>
        <w:rPr>
          <w:sz w:val="24"/>
          <w:szCs w:val="24"/>
        </w:rPr>
      </w:pPr>
      <w:r>
        <w:rPr>
          <w:sz w:val="24"/>
          <w:szCs w:val="24"/>
        </w:rPr>
        <w:t>Feature Importance and Correlation………………………………………………………….18</w:t>
      </w:r>
    </w:p>
    <w:p w:rsidR="0088780D" w:rsidRDefault="0088780D">
      <w:pPr>
        <w:spacing w:before="18" w:line="200" w:lineRule="exact"/>
      </w:pPr>
    </w:p>
    <w:p w:rsidR="0088780D" w:rsidRDefault="000C39CF">
      <w:pPr>
        <w:ind w:left="100"/>
        <w:rPr>
          <w:sz w:val="24"/>
          <w:szCs w:val="24"/>
        </w:rPr>
      </w:pPr>
      <w:r>
        <w:rPr>
          <w:sz w:val="24"/>
          <w:szCs w:val="24"/>
        </w:rPr>
        <w:t>Result and Analysis………………………………………………………………………</w:t>
      </w:r>
      <w:proofErr w:type="gramStart"/>
      <w:r>
        <w:rPr>
          <w:sz w:val="24"/>
          <w:szCs w:val="24"/>
        </w:rPr>
        <w:t>…..</w:t>
      </w:r>
      <w:proofErr w:type="gramEnd"/>
      <w:r>
        <w:rPr>
          <w:sz w:val="24"/>
          <w:szCs w:val="24"/>
        </w:rPr>
        <w:t>22</w:t>
      </w:r>
    </w:p>
    <w:p w:rsidR="0088780D" w:rsidRDefault="0088780D">
      <w:pPr>
        <w:spacing w:before="19" w:line="200" w:lineRule="exact"/>
      </w:pPr>
    </w:p>
    <w:p w:rsidR="0088780D" w:rsidRDefault="000C39CF">
      <w:pPr>
        <w:ind w:left="100"/>
        <w:rPr>
          <w:sz w:val="24"/>
          <w:szCs w:val="24"/>
        </w:rPr>
      </w:pPr>
      <w:r>
        <w:rPr>
          <w:sz w:val="24"/>
          <w:szCs w:val="24"/>
        </w:rPr>
        <w:t>Conclusion……………………………………………………………………………………23</w:t>
      </w:r>
    </w:p>
    <w:p w:rsidR="0088780D" w:rsidRDefault="0088780D">
      <w:pPr>
        <w:spacing w:before="18" w:line="200" w:lineRule="exact"/>
      </w:pPr>
    </w:p>
    <w:p w:rsidR="0088780D" w:rsidRDefault="000C39CF">
      <w:pPr>
        <w:ind w:left="100"/>
        <w:rPr>
          <w:sz w:val="24"/>
          <w:szCs w:val="24"/>
        </w:rPr>
        <w:sectPr w:rsidR="0088780D">
          <w:footerReference w:type="default" r:id="rId7"/>
          <w:pgSz w:w="11900" w:h="16840"/>
          <w:pgMar w:top="1360" w:right="1320" w:bottom="280" w:left="1340" w:header="0" w:footer="940" w:gutter="0"/>
          <w:pgNumType w:start="2"/>
          <w:cols w:space="720"/>
        </w:sectPr>
      </w:pPr>
      <w:r>
        <w:rPr>
          <w:sz w:val="24"/>
          <w:szCs w:val="24"/>
        </w:rPr>
        <w:t>References……………………………………………………………………………………24</w:t>
      </w:r>
    </w:p>
    <w:p w:rsidR="0088780D" w:rsidRDefault="0088780D">
      <w:pPr>
        <w:spacing w:before="1" w:line="120" w:lineRule="exact"/>
        <w:rPr>
          <w:sz w:val="13"/>
          <w:szCs w:val="13"/>
        </w:rPr>
      </w:pPr>
    </w:p>
    <w:p w:rsidR="0088780D" w:rsidRDefault="0088780D">
      <w:pPr>
        <w:spacing w:line="200" w:lineRule="exact"/>
      </w:pPr>
    </w:p>
    <w:p w:rsidR="0088780D" w:rsidRDefault="0088780D">
      <w:pPr>
        <w:spacing w:line="200" w:lineRule="exact"/>
      </w:pPr>
    </w:p>
    <w:p w:rsidR="0088780D" w:rsidRDefault="0088780D">
      <w:pPr>
        <w:spacing w:line="200" w:lineRule="exact"/>
      </w:pPr>
    </w:p>
    <w:p w:rsidR="0088780D" w:rsidRDefault="0088780D">
      <w:pPr>
        <w:spacing w:line="200" w:lineRule="exact"/>
      </w:pPr>
    </w:p>
    <w:p w:rsidR="0088780D" w:rsidRPr="00FB073B" w:rsidRDefault="000C39CF">
      <w:pPr>
        <w:spacing w:before="20"/>
        <w:ind w:left="100"/>
        <w:rPr>
          <w:sz w:val="44"/>
          <w:szCs w:val="44"/>
        </w:rPr>
      </w:pPr>
      <w:r w:rsidRPr="00FB073B">
        <w:rPr>
          <w:b/>
          <w:color w:val="2E5395"/>
          <w:sz w:val="44"/>
          <w:szCs w:val="44"/>
        </w:rPr>
        <w:t>Topic:</w:t>
      </w:r>
    </w:p>
    <w:p w:rsidR="0088780D" w:rsidRDefault="0088780D">
      <w:pPr>
        <w:spacing w:before="10" w:line="140" w:lineRule="exact"/>
        <w:rPr>
          <w:sz w:val="14"/>
          <w:szCs w:val="14"/>
        </w:rPr>
      </w:pPr>
    </w:p>
    <w:p w:rsidR="0088780D" w:rsidRDefault="0088780D">
      <w:pPr>
        <w:spacing w:line="200" w:lineRule="exact"/>
      </w:pPr>
    </w:p>
    <w:p w:rsidR="0088780D" w:rsidRDefault="000C39CF">
      <w:pPr>
        <w:ind w:left="461"/>
        <w:rPr>
          <w:sz w:val="24"/>
          <w:szCs w:val="24"/>
        </w:rPr>
      </w:pPr>
      <w:proofErr w:type="gramStart"/>
      <w:r>
        <w:rPr>
          <w:rFonts w:ascii="Arial Unicode MS" w:eastAsia="Arial Unicode MS" w:hAnsi="Arial Unicode MS" w:cs="Arial Unicode MS"/>
          <w:sz w:val="22"/>
          <w:szCs w:val="22"/>
        </w:rPr>
        <w:t xml:space="preserve">  </w:t>
      </w:r>
      <w:r>
        <w:rPr>
          <w:sz w:val="24"/>
          <w:szCs w:val="24"/>
        </w:rPr>
        <w:t>Bike</w:t>
      </w:r>
      <w:proofErr w:type="gramEnd"/>
      <w:r>
        <w:rPr>
          <w:sz w:val="24"/>
          <w:szCs w:val="24"/>
        </w:rPr>
        <w:t xml:space="preserve"> Search and Rentals Prediction</w:t>
      </w:r>
    </w:p>
    <w:p w:rsidR="0088780D" w:rsidRDefault="0088780D">
      <w:pPr>
        <w:spacing w:line="200" w:lineRule="exact"/>
      </w:pPr>
    </w:p>
    <w:p w:rsidR="0088780D" w:rsidRDefault="0088780D">
      <w:pPr>
        <w:spacing w:line="200" w:lineRule="exact"/>
      </w:pPr>
    </w:p>
    <w:p w:rsidR="0088780D" w:rsidRDefault="0088780D">
      <w:pPr>
        <w:spacing w:before="8" w:line="240" w:lineRule="exact"/>
        <w:rPr>
          <w:sz w:val="24"/>
          <w:szCs w:val="24"/>
        </w:rPr>
      </w:pPr>
    </w:p>
    <w:p w:rsidR="0088780D" w:rsidRPr="00FB073B" w:rsidRDefault="000C39CF">
      <w:pPr>
        <w:ind w:left="100"/>
        <w:rPr>
          <w:sz w:val="44"/>
          <w:szCs w:val="44"/>
        </w:rPr>
      </w:pPr>
      <w:r w:rsidRPr="00FB073B">
        <w:rPr>
          <w:b/>
          <w:color w:val="2E5395"/>
          <w:sz w:val="44"/>
          <w:szCs w:val="44"/>
        </w:rPr>
        <w:t>Professor:</w:t>
      </w:r>
    </w:p>
    <w:p w:rsidR="0088780D" w:rsidRDefault="0088780D">
      <w:pPr>
        <w:spacing w:line="200" w:lineRule="exact"/>
      </w:pPr>
    </w:p>
    <w:p w:rsidR="0088780D" w:rsidRDefault="0088780D">
      <w:pPr>
        <w:spacing w:before="4" w:line="220" w:lineRule="exact"/>
        <w:rPr>
          <w:sz w:val="22"/>
          <w:szCs w:val="22"/>
        </w:rPr>
      </w:pPr>
    </w:p>
    <w:p w:rsidR="0088780D" w:rsidRDefault="000C39CF">
      <w:pPr>
        <w:ind w:left="461"/>
        <w:rPr>
          <w:sz w:val="24"/>
          <w:szCs w:val="24"/>
        </w:rPr>
      </w:pPr>
      <w:proofErr w:type="gramStart"/>
      <w:r>
        <w:rPr>
          <w:rFonts w:ascii="Arial Unicode MS" w:eastAsia="Arial Unicode MS" w:hAnsi="Arial Unicode MS" w:cs="Arial Unicode MS"/>
          <w:sz w:val="24"/>
          <w:szCs w:val="24"/>
        </w:rPr>
        <w:t xml:space="preserve">  </w:t>
      </w:r>
      <w:r>
        <w:rPr>
          <w:sz w:val="24"/>
          <w:szCs w:val="24"/>
        </w:rPr>
        <w:t>Dr.</w:t>
      </w:r>
      <w:proofErr w:type="gramEnd"/>
      <w:r>
        <w:rPr>
          <w:sz w:val="24"/>
          <w:szCs w:val="24"/>
        </w:rPr>
        <w:t xml:space="preserve"> Liu Handan</w:t>
      </w:r>
    </w:p>
    <w:p w:rsidR="0088780D" w:rsidRDefault="0088780D">
      <w:pPr>
        <w:spacing w:line="200" w:lineRule="exact"/>
      </w:pPr>
    </w:p>
    <w:p w:rsidR="0088780D" w:rsidRDefault="0088780D">
      <w:pPr>
        <w:spacing w:line="200" w:lineRule="exact"/>
      </w:pPr>
    </w:p>
    <w:p w:rsidR="0088780D" w:rsidRDefault="0088780D">
      <w:pPr>
        <w:spacing w:line="200" w:lineRule="exact"/>
      </w:pPr>
    </w:p>
    <w:p w:rsidR="0088780D" w:rsidRDefault="0088780D">
      <w:pPr>
        <w:spacing w:before="8" w:line="280" w:lineRule="exact"/>
        <w:rPr>
          <w:sz w:val="28"/>
          <w:szCs w:val="28"/>
        </w:rPr>
      </w:pPr>
    </w:p>
    <w:p w:rsidR="0088780D" w:rsidRPr="00FB073B" w:rsidRDefault="000C39CF">
      <w:pPr>
        <w:ind w:left="100"/>
        <w:rPr>
          <w:sz w:val="40"/>
          <w:szCs w:val="40"/>
        </w:rPr>
      </w:pPr>
      <w:r w:rsidRPr="00FB073B">
        <w:rPr>
          <w:b/>
          <w:color w:val="2E5395"/>
          <w:sz w:val="40"/>
          <w:szCs w:val="40"/>
        </w:rPr>
        <w:t>Group Members:</w:t>
      </w:r>
    </w:p>
    <w:p w:rsidR="0088780D" w:rsidRDefault="0088780D">
      <w:pPr>
        <w:spacing w:line="200" w:lineRule="exact"/>
      </w:pPr>
    </w:p>
    <w:p w:rsidR="0088780D" w:rsidRDefault="0088780D">
      <w:pPr>
        <w:spacing w:line="200" w:lineRule="exact"/>
      </w:pPr>
    </w:p>
    <w:p w:rsidR="0088780D" w:rsidRDefault="0088780D">
      <w:pPr>
        <w:spacing w:before="15" w:line="220" w:lineRule="exact"/>
        <w:rPr>
          <w:sz w:val="22"/>
          <w:szCs w:val="22"/>
        </w:rPr>
      </w:pPr>
    </w:p>
    <w:p w:rsidR="0088780D" w:rsidRDefault="000C39CF">
      <w:pPr>
        <w:ind w:left="461"/>
        <w:rPr>
          <w:sz w:val="24"/>
          <w:szCs w:val="24"/>
        </w:rPr>
      </w:pPr>
      <w:proofErr w:type="gramStart"/>
      <w:r>
        <w:rPr>
          <w:rFonts w:ascii="Arial Unicode MS" w:eastAsia="Arial Unicode MS" w:hAnsi="Arial Unicode MS" w:cs="Arial Unicode MS"/>
          <w:sz w:val="24"/>
          <w:szCs w:val="24"/>
        </w:rPr>
        <w:t xml:space="preserve">  </w:t>
      </w:r>
      <w:proofErr w:type="spellStart"/>
      <w:r>
        <w:rPr>
          <w:sz w:val="24"/>
          <w:szCs w:val="24"/>
        </w:rPr>
        <w:t>Avani</w:t>
      </w:r>
      <w:proofErr w:type="spellEnd"/>
      <w:proofErr w:type="gramEnd"/>
      <w:r>
        <w:rPr>
          <w:sz w:val="24"/>
          <w:szCs w:val="24"/>
        </w:rPr>
        <w:t xml:space="preserve"> </w:t>
      </w:r>
      <w:proofErr w:type="spellStart"/>
      <w:r>
        <w:rPr>
          <w:sz w:val="24"/>
          <w:szCs w:val="24"/>
        </w:rPr>
        <w:t>Iddalgi</w:t>
      </w:r>
      <w:proofErr w:type="spellEnd"/>
      <w:r w:rsidR="00083A98">
        <w:rPr>
          <w:sz w:val="24"/>
          <w:szCs w:val="24"/>
        </w:rPr>
        <w:t xml:space="preserve"> (001087272)</w:t>
      </w:r>
    </w:p>
    <w:p w:rsidR="0088780D" w:rsidRDefault="0088780D">
      <w:pPr>
        <w:spacing w:before="10" w:line="220" w:lineRule="exact"/>
        <w:rPr>
          <w:sz w:val="22"/>
          <w:szCs w:val="22"/>
        </w:rPr>
      </w:pPr>
    </w:p>
    <w:p w:rsidR="0088780D" w:rsidRDefault="000C39CF">
      <w:pPr>
        <w:ind w:left="461"/>
        <w:rPr>
          <w:sz w:val="24"/>
          <w:szCs w:val="24"/>
        </w:rPr>
      </w:pPr>
      <w:proofErr w:type="gramStart"/>
      <w:r>
        <w:rPr>
          <w:rFonts w:ascii="Arial Unicode MS" w:eastAsia="Arial Unicode MS" w:hAnsi="Arial Unicode MS" w:cs="Arial Unicode MS"/>
          <w:sz w:val="24"/>
          <w:szCs w:val="24"/>
        </w:rPr>
        <w:t xml:space="preserve">  </w:t>
      </w:r>
      <w:proofErr w:type="spellStart"/>
      <w:r>
        <w:rPr>
          <w:sz w:val="24"/>
          <w:szCs w:val="24"/>
        </w:rPr>
        <w:t>Devina</w:t>
      </w:r>
      <w:proofErr w:type="spellEnd"/>
      <w:proofErr w:type="gramEnd"/>
      <w:r>
        <w:rPr>
          <w:sz w:val="24"/>
          <w:szCs w:val="24"/>
        </w:rPr>
        <w:t xml:space="preserve"> Jaiswal (001306506)</w:t>
      </w:r>
    </w:p>
    <w:p w:rsidR="0088780D" w:rsidRDefault="0088780D">
      <w:pPr>
        <w:spacing w:before="10" w:line="220" w:lineRule="exact"/>
        <w:rPr>
          <w:sz w:val="22"/>
          <w:szCs w:val="22"/>
        </w:rPr>
      </w:pPr>
    </w:p>
    <w:p w:rsidR="0088780D" w:rsidRDefault="000C39CF">
      <w:pPr>
        <w:ind w:left="461"/>
        <w:rPr>
          <w:sz w:val="24"/>
          <w:szCs w:val="24"/>
        </w:rPr>
      </w:pPr>
      <w:proofErr w:type="gramStart"/>
      <w:r>
        <w:rPr>
          <w:rFonts w:ascii="Arial Unicode MS" w:eastAsia="Arial Unicode MS" w:hAnsi="Arial Unicode MS" w:cs="Arial Unicode MS"/>
          <w:sz w:val="24"/>
          <w:szCs w:val="24"/>
        </w:rPr>
        <w:t xml:space="preserve">  </w:t>
      </w:r>
      <w:r>
        <w:rPr>
          <w:sz w:val="24"/>
          <w:szCs w:val="24"/>
        </w:rPr>
        <w:t>Gaurav</w:t>
      </w:r>
      <w:proofErr w:type="gramEnd"/>
      <w:r>
        <w:rPr>
          <w:sz w:val="24"/>
          <w:szCs w:val="24"/>
        </w:rPr>
        <w:t xml:space="preserve"> </w:t>
      </w:r>
      <w:proofErr w:type="spellStart"/>
      <w:r>
        <w:rPr>
          <w:sz w:val="24"/>
          <w:szCs w:val="24"/>
        </w:rPr>
        <w:t>Lohani</w:t>
      </w:r>
      <w:proofErr w:type="spellEnd"/>
      <w:r>
        <w:rPr>
          <w:sz w:val="24"/>
          <w:szCs w:val="24"/>
        </w:rPr>
        <w:t xml:space="preserve"> (001058907)</w:t>
      </w:r>
    </w:p>
    <w:p w:rsidR="0088780D" w:rsidRDefault="0088780D">
      <w:pPr>
        <w:spacing w:before="12" w:line="280" w:lineRule="exact"/>
        <w:rPr>
          <w:sz w:val="28"/>
          <w:szCs w:val="28"/>
        </w:rPr>
      </w:pPr>
    </w:p>
    <w:p w:rsidR="0088780D" w:rsidRDefault="000C39CF">
      <w:pPr>
        <w:ind w:left="461"/>
        <w:rPr>
          <w:sz w:val="24"/>
          <w:szCs w:val="24"/>
        </w:rPr>
        <w:sectPr w:rsidR="0088780D">
          <w:pgSz w:w="11900" w:h="16840"/>
          <w:pgMar w:top="1560" w:right="1320" w:bottom="280" w:left="1340" w:header="0" w:footer="940" w:gutter="0"/>
          <w:cols w:space="720"/>
        </w:sectPr>
      </w:pPr>
      <w:proofErr w:type="gramStart"/>
      <w:r>
        <w:rPr>
          <w:rFonts w:ascii="Arial Unicode MS" w:eastAsia="Arial Unicode MS" w:hAnsi="Arial Unicode MS" w:cs="Arial Unicode MS"/>
          <w:sz w:val="24"/>
          <w:szCs w:val="24"/>
        </w:rPr>
        <w:t xml:space="preserve">  </w:t>
      </w:r>
      <w:r>
        <w:rPr>
          <w:sz w:val="24"/>
          <w:szCs w:val="24"/>
        </w:rPr>
        <w:t>Rachit</w:t>
      </w:r>
      <w:proofErr w:type="gramEnd"/>
      <w:r>
        <w:rPr>
          <w:sz w:val="24"/>
          <w:szCs w:val="24"/>
        </w:rPr>
        <w:t xml:space="preserve"> Agrawal</w:t>
      </w:r>
      <w:r w:rsidR="00083A98">
        <w:rPr>
          <w:sz w:val="24"/>
          <w:szCs w:val="24"/>
        </w:rPr>
        <w:t xml:space="preserve">  (001306902)</w:t>
      </w:r>
    </w:p>
    <w:p w:rsidR="00FB073B" w:rsidRPr="00FB073B" w:rsidRDefault="00FB073B" w:rsidP="00FB073B">
      <w:pPr>
        <w:ind w:left="100"/>
        <w:rPr>
          <w:sz w:val="44"/>
          <w:szCs w:val="44"/>
        </w:rPr>
      </w:pPr>
      <w:r>
        <w:rPr>
          <w:b/>
          <w:color w:val="2E5395"/>
          <w:sz w:val="44"/>
          <w:szCs w:val="44"/>
        </w:rPr>
        <w:lastRenderedPageBreak/>
        <w:t>Introduction</w:t>
      </w:r>
      <w:r w:rsidRPr="00FB073B">
        <w:rPr>
          <w:b/>
          <w:color w:val="2E5395"/>
          <w:sz w:val="44"/>
          <w:szCs w:val="44"/>
        </w:rPr>
        <w:t>:</w:t>
      </w:r>
    </w:p>
    <w:p w:rsidR="0088780D" w:rsidRDefault="0088780D">
      <w:pPr>
        <w:spacing w:before="5" w:line="100" w:lineRule="exact"/>
        <w:rPr>
          <w:sz w:val="10"/>
          <w:szCs w:val="10"/>
        </w:rPr>
      </w:pPr>
    </w:p>
    <w:p w:rsidR="0088780D" w:rsidRDefault="0088780D">
      <w:pPr>
        <w:spacing w:line="200" w:lineRule="exact"/>
      </w:pPr>
    </w:p>
    <w:p w:rsidR="0088780D" w:rsidRDefault="0088780D">
      <w:pPr>
        <w:spacing w:line="200" w:lineRule="exact"/>
      </w:pPr>
    </w:p>
    <w:p w:rsidR="0088780D" w:rsidRDefault="0088780D">
      <w:pPr>
        <w:spacing w:line="200" w:lineRule="exact"/>
      </w:pPr>
    </w:p>
    <w:p w:rsidR="0088780D" w:rsidRPr="00083A98" w:rsidRDefault="000C39CF">
      <w:pPr>
        <w:spacing w:line="273" w:lineRule="auto"/>
        <w:ind w:left="100" w:right="88"/>
        <w:jc w:val="both"/>
        <w:rPr>
          <w:sz w:val="24"/>
          <w:szCs w:val="24"/>
        </w:rPr>
      </w:pPr>
      <w:r w:rsidRPr="00083A98">
        <w:rPr>
          <w:sz w:val="24"/>
          <w:szCs w:val="24"/>
        </w:rPr>
        <w:t xml:space="preserve">Bike-sharing is a short-distance bike rental service that allows customers to pick up a bike at one station, use it for transportation as needed, and return it to another station. This is automated via a network of </w:t>
      </w:r>
      <w:proofErr w:type="gramStart"/>
      <w:r w:rsidRPr="00083A98">
        <w:rPr>
          <w:sz w:val="24"/>
          <w:szCs w:val="24"/>
        </w:rPr>
        <w:t>kiosk  locations</w:t>
      </w:r>
      <w:proofErr w:type="gramEnd"/>
      <w:r w:rsidRPr="00083A98">
        <w:rPr>
          <w:sz w:val="24"/>
          <w:szCs w:val="24"/>
        </w:rPr>
        <w:t xml:space="preserve">  throughout  the  city.  </w:t>
      </w:r>
      <w:proofErr w:type="gramStart"/>
      <w:r w:rsidRPr="00083A98">
        <w:rPr>
          <w:sz w:val="24"/>
          <w:szCs w:val="24"/>
        </w:rPr>
        <w:t>The  bike</w:t>
      </w:r>
      <w:proofErr w:type="gramEnd"/>
      <w:r w:rsidRPr="00083A98">
        <w:rPr>
          <w:sz w:val="24"/>
          <w:szCs w:val="24"/>
        </w:rPr>
        <w:t>-share  system  has  a  relatively  young  history.  This transportation system came into existence in 1965 whereas bicycles, which were invented in the early</w:t>
      </w:r>
    </w:p>
    <w:p w:rsidR="0088780D" w:rsidRPr="00083A98" w:rsidRDefault="000C39CF">
      <w:pPr>
        <w:spacing w:before="1" w:line="274" w:lineRule="auto"/>
        <w:ind w:left="100" w:right="81"/>
        <w:jc w:val="both"/>
        <w:rPr>
          <w:sz w:val="24"/>
          <w:szCs w:val="24"/>
        </w:rPr>
      </w:pPr>
      <w:r w:rsidRPr="00083A98">
        <w:rPr>
          <w:sz w:val="24"/>
          <w:szCs w:val="24"/>
        </w:rPr>
        <w:t xml:space="preserve">1800s and cars, have been around since the late 1800s. Around the </w:t>
      </w:r>
      <w:proofErr w:type="gramStart"/>
      <w:r w:rsidRPr="00083A98">
        <w:rPr>
          <w:sz w:val="24"/>
          <w:szCs w:val="24"/>
        </w:rPr>
        <w:t>world,  there</w:t>
      </w:r>
      <w:proofErr w:type="gramEnd"/>
      <w:r w:rsidRPr="00083A98">
        <w:rPr>
          <w:sz w:val="24"/>
          <w:szCs w:val="24"/>
        </w:rPr>
        <w:t xml:space="preserve"> are over  500 bike- sharing systems. Heavy street traffic in busy cities and a desire for an environmentally friendly form of transportation makes biking an attractive alternative to traveling by car. Customers get the convenience of a bike without the headaches of bike ownership including parking, theft, routine maintenance, and storage through this transportation model.  Demand for bike-sharing </w:t>
      </w:r>
      <w:proofErr w:type="gramStart"/>
      <w:r w:rsidRPr="00083A98">
        <w:rPr>
          <w:sz w:val="24"/>
          <w:szCs w:val="24"/>
        </w:rPr>
        <w:t>services  has</w:t>
      </w:r>
      <w:proofErr w:type="gramEnd"/>
      <w:r w:rsidRPr="00083A98">
        <w:rPr>
          <w:sz w:val="24"/>
          <w:szCs w:val="24"/>
        </w:rPr>
        <w:t xml:space="preserve"> exploded in recent times;  as of June 2014, public bike-sharing systems can be found in 712 cities,  with approximately</w:t>
      </w:r>
    </w:p>
    <w:p w:rsidR="0088780D" w:rsidRPr="00083A98" w:rsidRDefault="000C39CF">
      <w:pPr>
        <w:ind w:left="100" w:right="3590"/>
        <w:jc w:val="both"/>
        <w:rPr>
          <w:sz w:val="24"/>
          <w:szCs w:val="24"/>
        </w:rPr>
      </w:pPr>
      <w:r w:rsidRPr="00083A98">
        <w:rPr>
          <w:sz w:val="24"/>
          <w:szCs w:val="24"/>
        </w:rPr>
        <w:t>806,200 bicycles in circulation at a total of 37,500 stations [1].</w:t>
      </w:r>
    </w:p>
    <w:p w:rsidR="0088780D" w:rsidRPr="00083A98" w:rsidRDefault="0088780D">
      <w:pPr>
        <w:spacing w:line="200" w:lineRule="exact"/>
        <w:rPr>
          <w:sz w:val="24"/>
          <w:szCs w:val="24"/>
        </w:rPr>
      </w:pPr>
    </w:p>
    <w:p w:rsidR="0088780D" w:rsidRPr="00083A98" w:rsidRDefault="0088780D">
      <w:pPr>
        <w:spacing w:line="200" w:lineRule="exact"/>
        <w:rPr>
          <w:sz w:val="24"/>
          <w:szCs w:val="24"/>
        </w:rPr>
      </w:pPr>
    </w:p>
    <w:p w:rsidR="0088780D" w:rsidRPr="00083A98" w:rsidRDefault="0088780D">
      <w:pPr>
        <w:spacing w:before="8" w:line="280" w:lineRule="exact"/>
        <w:rPr>
          <w:sz w:val="24"/>
          <w:szCs w:val="24"/>
        </w:rPr>
      </w:pPr>
    </w:p>
    <w:p w:rsidR="0088780D" w:rsidRPr="00083A98" w:rsidRDefault="000C39CF">
      <w:pPr>
        <w:spacing w:line="274" w:lineRule="auto"/>
        <w:ind w:left="100" w:right="77"/>
        <w:jc w:val="both"/>
        <w:rPr>
          <w:sz w:val="24"/>
          <w:szCs w:val="24"/>
        </w:rPr>
      </w:pPr>
      <w:r w:rsidRPr="00083A98">
        <w:rPr>
          <w:sz w:val="24"/>
          <w:szCs w:val="24"/>
        </w:rPr>
        <w:t>Researchers are attracted to the data generated by these bike-sharing systems because they function as a sensor network. Using the data generated by these systems, we can study the mobility of a city. Also, demand prediction is crucial to ensure that there are neither too many bikes (and hence not enough bikes at some other station that needs them) nor too few bikes thus resulting in a loss. With the help of bike- sharing system data, we can understand the business more accurately and forecast sales. We can answer the following questions after the analysis, that can be used to increase sales.</w:t>
      </w:r>
    </w:p>
    <w:p w:rsidR="0088780D" w:rsidRPr="00083A98" w:rsidRDefault="0088780D">
      <w:pPr>
        <w:spacing w:line="200" w:lineRule="exact"/>
        <w:rPr>
          <w:sz w:val="24"/>
          <w:szCs w:val="24"/>
        </w:rPr>
      </w:pPr>
    </w:p>
    <w:p w:rsidR="0088780D" w:rsidRPr="00083A98" w:rsidRDefault="0088780D">
      <w:pPr>
        <w:spacing w:line="200" w:lineRule="exact"/>
        <w:rPr>
          <w:sz w:val="24"/>
          <w:szCs w:val="24"/>
        </w:rPr>
      </w:pPr>
    </w:p>
    <w:p w:rsidR="0088780D" w:rsidRPr="00083A98" w:rsidRDefault="0088780D">
      <w:pPr>
        <w:spacing w:line="260" w:lineRule="exact"/>
        <w:rPr>
          <w:sz w:val="24"/>
          <w:szCs w:val="24"/>
        </w:rPr>
      </w:pPr>
    </w:p>
    <w:p w:rsidR="0088780D" w:rsidRPr="00083A98" w:rsidRDefault="000C39CF">
      <w:pPr>
        <w:ind w:left="461"/>
        <w:rPr>
          <w:sz w:val="24"/>
          <w:szCs w:val="24"/>
        </w:rPr>
      </w:pPr>
      <w:proofErr w:type="gramStart"/>
      <w:r w:rsidRPr="00083A98">
        <w:rPr>
          <w:rFonts w:eastAsia="Arial Unicode MS"/>
          <w:sz w:val="24"/>
          <w:szCs w:val="24"/>
        </w:rPr>
        <w:t xml:space="preserve">  </w:t>
      </w:r>
      <w:r w:rsidRPr="00083A98">
        <w:rPr>
          <w:sz w:val="24"/>
          <w:szCs w:val="24"/>
        </w:rPr>
        <w:t>How</w:t>
      </w:r>
      <w:proofErr w:type="gramEnd"/>
      <w:r w:rsidRPr="00083A98">
        <w:rPr>
          <w:sz w:val="24"/>
          <w:szCs w:val="24"/>
        </w:rPr>
        <w:t xml:space="preserve"> weathers impact bike trips?</w:t>
      </w:r>
    </w:p>
    <w:p w:rsidR="0088780D" w:rsidRPr="00083A98" w:rsidRDefault="000C39CF">
      <w:pPr>
        <w:spacing w:before="8"/>
        <w:ind w:left="461"/>
        <w:rPr>
          <w:sz w:val="24"/>
          <w:szCs w:val="24"/>
        </w:rPr>
      </w:pPr>
      <w:proofErr w:type="gramStart"/>
      <w:r w:rsidRPr="00083A98">
        <w:rPr>
          <w:rFonts w:eastAsia="Arial Unicode MS"/>
          <w:sz w:val="24"/>
          <w:szCs w:val="24"/>
        </w:rPr>
        <w:t xml:space="preserve">  </w:t>
      </w:r>
      <w:r w:rsidRPr="00083A98">
        <w:rPr>
          <w:sz w:val="24"/>
          <w:szCs w:val="24"/>
        </w:rPr>
        <w:t>How</w:t>
      </w:r>
      <w:proofErr w:type="gramEnd"/>
      <w:r w:rsidRPr="00083A98">
        <w:rPr>
          <w:sz w:val="24"/>
          <w:szCs w:val="24"/>
        </w:rPr>
        <w:t xml:space="preserve"> bike trip patterns vary by time of day and the day of the week?</w:t>
      </w:r>
    </w:p>
    <w:p w:rsidR="0088780D" w:rsidRDefault="0088780D">
      <w:pPr>
        <w:spacing w:before="3" w:line="120" w:lineRule="exact"/>
        <w:rPr>
          <w:sz w:val="12"/>
          <w:szCs w:val="12"/>
        </w:rPr>
      </w:pPr>
    </w:p>
    <w:p w:rsidR="0088780D" w:rsidRDefault="0088780D">
      <w:pPr>
        <w:spacing w:line="200" w:lineRule="exact"/>
      </w:pPr>
    </w:p>
    <w:p w:rsidR="0088780D" w:rsidRDefault="0088780D">
      <w:pPr>
        <w:spacing w:line="200" w:lineRule="exact"/>
      </w:pPr>
    </w:p>
    <w:p w:rsidR="0088780D" w:rsidRDefault="0088780D">
      <w:pPr>
        <w:spacing w:line="200" w:lineRule="exact"/>
      </w:pPr>
    </w:p>
    <w:p w:rsidR="0088780D" w:rsidRDefault="0088780D">
      <w:pPr>
        <w:spacing w:line="200" w:lineRule="exact"/>
      </w:pPr>
    </w:p>
    <w:p w:rsidR="000C39CF" w:rsidRPr="000C39CF" w:rsidRDefault="000C39CF" w:rsidP="000C39CF">
      <w:pPr>
        <w:ind w:right="7646"/>
        <w:rPr>
          <w:sz w:val="44"/>
          <w:szCs w:val="44"/>
        </w:rPr>
      </w:pPr>
    </w:p>
    <w:p w:rsidR="0088780D" w:rsidRPr="000C39CF" w:rsidRDefault="000C39CF" w:rsidP="000C39CF">
      <w:pPr>
        <w:pStyle w:val="NoSpacing"/>
        <w:rPr>
          <w:color w:val="2E5395"/>
        </w:rPr>
      </w:pPr>
      <w:r w:rsidRPr="000C39CF">
        <w:rPr>
          <w:b/>
          <w:bCs/>
          <w:color w:val="2E5395"/>
          <w:sz w:val="44"/>
          <w:szCs w:val="44"/>
        </w:rPr>
        <w:t>Objectives</w:t>
      </w:r>
      <w:r w:rsidRPr="000C39CF">
        <w:rPr>
          <w:color w:val="2E5395"/>
          <w:sz w:val="44"/>
          <w:szCs w:val="44"/>
        </w:rPr>
        <w:t>:</w:t>
      </w:r>
      <w:r w:rsidRPr="000C39CF">
        <w:rPr>
          <w:color w:val="2E5395"/>
        </w:rPr>
        <w:t xml:space="preserve"> </w:t>
      </w:r>
    </w:p>
    <w:p w:rsidR="0088780D" w:rsidRDefault="0088780D">
      <w:pPr>
        <w:spacing w:line="200" w:lineRule="exact"/>
      </w:pPr>
    </w:p>
    <w:p w:rsidR="0088780D" w:rsidRDefault="0088780D">
      <w:pPr>
        <w:spacing w:line="200" w:lineRule="exact"/>
      </w:pPr>
    </w:p>
    <w:p w:rsidR="0088780D" w:rsidRDefault="0088780D">
      <w:pPr>
        <w:spacing w:line="200" w:lineRule="exact"/>
      </w:pPr>
    </w:p>
    <w:p w:rsidR="0088780D" w:rsidRDefault="0088780D">
      <w:pPr>
        <w:spacing w:before="14" w:line="220" w:lineRule="exact"/>
        <w:rPr>
          <w:sz w:val="22"/>
          <w:szCs w:val="22"/>
        </w:rPr>
      </w:pPr>
    </w:p>
    <w:p w:rsidR="0088780D" w:rsidRPr="00083A98" w:rsidRDefault="000C39CF" w:rsidP="00083A98">
      <w:pPr>
        <w:ind w:left="100" w:right="84"/>
        <w:jc w:val="both"/>
        <w:rPr>
          <w:sz w:val="24"/>
          <w:szCs w:val="24"/>
        </w:rPr>
      </w:pPr>
      <w:r w:rsidRPr="00083A98">
        <w:rPr>
          <w:sz w:val="24"/>
          <w:szCs w:val="24"/>
        </w:rPr>
        <w:t>In this project, we put ourselves in the mindset of an administrator of the bike-sharing system and better</w:t>
      </w:r>
      <w:r w:rsidR="00083A98">
        <w:rPr>
          <w:sz w:val="24"/>
          <w:szCs w:val="24"/>
        </w:rPr>
        <w:t xml:space="preserve"> </w:t>
      </w:r>
      <w:r w:rsidRPr="00083A98">
        <w:rPr>
          <w:sz w:val="24"/>
          <w:szCs w:val="24"/>
        </w:rPr>
        <w:t xml:space="preserve">understand the system’s user to provide better service. </w:t>
      </w:r>
      <w:proofErr w:type="gramStart"/>
      <w:r w:rsidRPr="00083A98">
        <w:rPr>
          <w:sz w:val="24"/>
          <w:szCs w:val="24"/>
        </w:rPr>
        <w:t>In particular, we</w:t>
      </w:r>
      <w:proofErr w:type="gramEnd"/>
      <w:r w:rsidRPr="00083A98">
        <w:rPr>
          <w:sz w:val="24"/>
          <w:szCs w:val="24"/>
        </w:rPr>
        <w:t xml:space="preserve"> are:</w:t>
      </w:r>
    </w:p>
    <w:p w:rsidR="0088780D" w:rsidRPr="00083A98" w:rsidRDefault="0088780D">
      <w:pPr>
        <w:spacing w:line="200" w:lineRule="exact"/>
        <w:rPr>
          <w:sz w:val="24"/>
          <w:szCs w:val="24"/>
        </w:rPr>
      </w:pPr>
    </w:p>
    <w:p w:rsidR="0088780D" w:rsidRPr="00083A98" w:rsidRDefault="0088780D">
      <w:pPr>
        <w:spacing w:before="3" w:line="280" w:lineRule="exact"/>
        <w:rPr>
          <w:sz w:val="24"/>
          <w:szCs w:val="24"/>
        </w:rPr>
      </w:pPr>
    </w:p>
    <w:p w:rsidR="0088780D" w:rsidRPr="00083A98" w:rsidRDefault="000C39CF" w:rsidP="00083A98">
      <w:pPr>
        <w:rPr>
          <w:sz w:val="24"/>
          <w:szCs w:val="24"/>
        </w:rPr>
      </w:pPr>
      <w:r w:rsidRPr="00083A98">
        <w:rPr>
          <w:sz w:val="24"/>
          <w:szCs w:val="24"/>
        </w:rPr>
        <w:t>1.</w:t>
      </w:r>
      <w:r w:rsidR="00083A98" w:rsidRPr="00083A98">
        <w:rPr>
          <w:sz w:val="24"/>
          <w:szCs w:val="24"/>
        </w:rPr>
        <w:t xml:space="preserve"> </w:t>
      </w:r>
      <w:r w:rsidRPr="00083A98">
        <w:rPr>
          <w:sz w:val="24"/>
          <w:szCs w:val="24"/>
        </w:rPr>
        <w:t xml:space="preserve">Finding the duration of bike trips according to the area so that we can understand the pattern </w:t>
      </w:r>
      <w:r w:rsidR="00083A98" w:rsidRPr="00083A98">
        <w:rPr>
          <w:sz w:val="24"/>
          <w:szCs w:val="24"/>
        </w:rPr>
        <w:t xml:space="preserve">    </w:t>
      </w:r>
      <w:r w:rsidR="00083A98">
        <w:rPr>
          <w:sz w:val="24"/>
          <w:szCs w:val="24"/>
        </w:rPr>
        <w:t xml:space="preserve">  </w:t>
      </w:r>
      <w:r w:rsidRPr="00083A98">
        <w:rPr>
          <w:sz w:val="24"/>
          <w:szCs w:val="24"/>
        </w:rPr>
        <w:t>of customers to increase sales.</w:t>
      </w:r>
    </w:p>
    <w:p w:rsidR="00083A98" w:rsidRPr="00083A98" w:rsidRDefault="00083A98" w:rsidP="00083A98">
      <w:pPr>
        <w:rPr>
          <w:sz w:val="24"/>
          <w:szCs w:val="24"/>
        </w:rPr>
      </w:pPr>
    </w:p>
    <w:p w:rsidR="0088780D" w:rsidRPr="00083A98" w:rsidRDefault="000C39CF" w:rsidP="00083A98">
      <w:pPr>
        <w:rPr>
          <w:sz w:val="24"/>
          <w:szCs w:val="24"/>
        </w:rPr>
      </w:pPr>
      <w:r w:rsidRPr="00083A98">
        <w:rPr>
          <w:sz w:val="24"/>
          <w:szCs w:val="24"/>
        </w:rPr>
        <w:lastRenderedPageBreak/>
        <w:t>2. Predicting the total number of customers and subscribers. Also finding the trip duration of</w:t>
      </w:r>
    </w:p>
    <w:p w:rsidR="00083A98" w:rsidRPr="00083A98" w:rsidRDefault="00083A98" w:rsidP="00083A98">
      <w:pPr>
        <w:rPr>
          <w:sz w:val="24"/>
          <w:szCs w:val="24"/>
        </w:rPr>
      </w:pPr>
      <w:r w:rsidRPr="00083A98">
        <w:rPr>
          <w:sz w:val="24"/>
          <w:szCs w:val="24"/>
        </w:rPr>
        <w:t xml:space="preserve"> </w:t>
      </w:r>
      <w:r w:rsidR="000C39CF" w:rsidRPr="00083A98">
        <w:rPr>
          <w:sz w:val="24"/>
          <w:szCs w:val="24"/>
        </w:rPr>
        <w:t>both types of customers.</w:t>
      </w:r>
    </w:p>
    <w:p w:rsidR="00083A98" w:rsidRPr="00083A98" w:rsidRDefault="00083A98" w:rsidP="00083A98">
      <w:pPr>
        <w:rPr>
          <w:sz w:val="24"/>
          <w:szCs w:val="24"/>
        </w:rPr>
      </w:pPr>
    </w:p>
    <w:p w:rsidR="00083A98" w:rsidRPr="00083A98" w:rsidRDefault="000C39CF" w:rsidP="00083A98">
      <w:pPr>
        <w:rPr>
          <w:sz w:val="24"/>
          <w:szCs w:val="24"/>
        </w:rPr>
      </w:pPr>
      <w:r w:rsidRPr="00083A98">
        <w:rPr>
          <w:sz w:val="24"/>
          <w:szCs w:val="24"/>
        </w:rPr>
        <w:t xml:space="preserve">3. </w:t>
      </w:r>
      <w:r w:rsidR="00083A98" w:rsidRPr="00083A98">
        <w:rPr>
          <w:sz w:val="24"/>
          <w:szCs w:val="24"/>
        </w:rPr>
        <w:t xml:space="preserve"> Predicting the number of stations and docks available in the bay area.</w:t>
      </w:r>
    </w:p>
    <w:p w:rsidR="00083A98" w:rsidRPr="00083A98" w:rsidRDefault="00083A98" w:rsidP="00083A98">
      <w:pPr>
        <w:rPr>
          <w:sz w:val="24"/>
          <w:szCs w:val="24"/>
        </w:rPr>
      </w:pPr>
    </w:p>
    <w:p w:rsidR="00083A98" w:rsidRDefault="000C39CF" w:rsidP="00083A98">
      <w:pPr>
        <w:rPr>
          <w:sz w:val="24"/>
          <w:szCs w:val="24"/>
        </w:rPr>
      </w:pPr>
      <w:r w:rsidRPr="00083A98">
        <w:rPr>
          <w:sz w:val="24"/>
          <w:szCs w:val="24"/>
        </w:rPr>
        <w:t>4.  Discovering how weather conditions impact the bike rental service</w:t>
      </w:r>
    </w:p>
    <w:p w:rsidR="00083A98" w:rsidRDefault="00083A98" w:rsidP="00083A98">
      <w:pPr>
        <w:rPr>
          <w:sz w:val="24"/>
          <w:szCs w:val="24"/>
        </w:rPr>
      </w:pPr>
    </w:p>
    <w:p w:rsidR="0088780D" w:rsidRPr="00083A98" w:rsidRDefault="000C39CF" w:rsidP="00083A98">
      <w:pPr>
        <w:rPr>
          <w:sz w:val="24"/>
          <w:szCs w:val="24"/>
        </w:rPr>
      </w:pPr>
      <w:r w:rsidRPr="00083A98">
        <w:rPr>
          <w:sz w:val="24"/>
          <w:szCs w:val="24"/>
        </w:rPr>
        <w:t>5.</w:t>
      </w:r>
      <w:r w:rsidR="00083A98">
        <w:rPr>
          <w:sz w:val="24"/>
          <w:szCs w:val="24"/>
        </w:rPr>
        <w:t xml:space="preserve">  </w:t>
      </w:r>
      <w:r w:rsidRPr="00083A98">
        <w:rPr>
          <w:sz w:val="24"/>
          <w:szCs w:val="24"/>
        </w:rPr>
        <w:t xml:space="preserve">Finding </w:t>
      </w:r>
      <w:proofErr w:type="gramStart"/>
      <w:r w:rsidRPr="00083A98">
        <w:rPr>
          <w:sz w:val="24"/>
          <w:szCs w:val="24"/>
        </w:rPr>
        <w:t>particular properties</w:t>
      </w:r>
      <w:proofErr w:type="gramEnd"/>
      <w:r w:rsidRPr="00083A98">
        <w:rPr>
          <w:sz w:val="24"/>
          <w:szCs w:val="24"/>
        </w:rPr>
        <w:t xml:space="preserve"> of different stations. For example, trips taken to and </w:t>
      </w:r>
      <w:proofErr w:type="spellStart"/>
      <w:r w:rsidRPr="00083A98">
        <w:rPr>
          <w:sz w:val="24"/>
          <w:szCs w:val="24"/>
        </w:rPr>
        <w:t>fro</w:t>
      </w:r>
      <w:proofErr w:type="spellEnd"/>
      <w:r w:rsidRPr="00083A98">
        <w:rPr>
          <w:sz w:val="24"/>
          <w:szCs w:val="24"/>
        </w:rPr>
        <w:t xml:space="preserve"> from various stations.</w:t>
      </w:r>
    </w:p>
    <w:p w:rsidR="0088780D" w:rsidRDefault="0088780D">
      <w:pPr>
        <w:spacing w:line="200" w:lineRule="exact"/>
      </w:pPr>
    </w:p>
    <w:p w:rsidR="0088780D" w:rsidRDefault="0088780D">
      <w:pPr>
        <w:spacing w:line="200" w:lineRule="exact"/>
      </w:pPr>
    </w:p>
    <w:p w:rsidR="0088780D" w:rsidRDefault="0088780D">
      <w:pPr>
        <w:spacing w:before="10" w:line="240" w:lineRule="exact"/>
        <w:rPr>
          <w:sz w:val="24"/>
          <w:szCs w:val="24"/>
        </w:rPr>
      </w:pPr>
    </w:p>
    <w:p w:rsidR="0088780D" w:rsidRPr="000C39CF" w:rsidRDefault="000C39CF" w:rsidP="000C39CF">
      <w:pPr>
        <w:rPr>
          <w:b/>
          <w:bCs/>
          <w:color w:val="2E5395"/>
          <w:sz w:val="44"/>
          <w:szCs w:val="44"/>
        </w:rPr>
      </w:pPr>
      <w:r w:rsidRPr="000C39CF">
        <w:rPr>
          <w:b/>
          <w:bCs/>
          <w:color w:val="2E5395"/>
          <w:sz w:val="44"/>
          <w:szCs w:val="44"/>
        </w:rPr>
        <w:t>Methodology</w:t>
      </w:r>
    </w:p>
    <w:p w:rsidR="0088780D" w:rsidRDefault="0088780D">
      <w:pPr>
        <w:spacing w:line="200" w:lineRule="exact"/>
      </w:pPr>
    </w:p>
    <w:p w:rsidR="0088780D" w:rsidRDefault="0088780D">
      <w:pPr>
        <w:spacing w:line="200" w:lineRule="exact"/>
      </w:pPr>
    </w:p>
    <w:p w:rsidR="0088780D" w:rsidRDefault="0088780D">
      <w:pPr>
        <w:spacing w:line="200" w:lineRule="exact"/>
      </w:pPr>
    </w:p>
    <w:p w:rsidR="0088780D" w:rsidRDefault="0088780D">
      <w:pPr>
        <w:spacing w:before="14" w:line="220" w:lineRule="exact"/>
        <w:rPr>
          <w:sz w:val="22"/>
          <w:szCs w:val="22"/>
        </w:rPr>
      </w:pPr>
    </w:p>
    <w:p w:rsidR="0088780D" w:rsidRPr="00083A98" w:rsidRDefault="000C39CF">
      <w:pPr>
        <w:spacing w:line="273" w:lineRule="auto"/>
        <w:ind w:left="100" w:right="87"/>
        <w:jc w:val="both"/>
        <w:rPr>
          <w:sz w:val="24"/>
          <w:szCs w:val="24"/>
        </w:rPr>
      </w:pPr>
      <w:r w:rsidRPr="00083A98">
        <w:rPr>
          <w:color w:val="0D0F1A"/>
          <w:sz w:val="24"/>
          <w:szCs w:val="24"/>
        </w:rPr>
        <w:t>Machine learning is the tool of choice when working with problems that are either too complex for a human to comprehend or are infeasible to program by hand, and it seems an appropriate tool to apply to the bike-sharing system data so that it can help in the growth of the business.</w:t>
      </w:r>
    </w:p>
    <w:p w:rsidR="0088780D" w:rsidRPr="00083A98" w:rsidRDefault="0088780D">
      <w:pPr>
        <w:spacing w:before="4" w:line="180" w:lineRule="exact"/>
        <w:rPr>
          <w:sz w:val="24"/>
          <w:szCs w:val="24"/>
        </w:rPr>
      </w:pPr>
    </w:p>
    <w:p w:rsidR="0088780D" w:rsidRPr="00083A98" w:rsidRDefault="000C39CF">
      <w:pPr>
        <w:spacing w:line="273" w:lineRule="auto"/>
        <w:ind w:left="100" w:right="82"/>
        <w:jc w:val="both"/>
        <w:rPr>
          <w:sz w:val="24"/>
          <w:szCs w:val="24"/>
        </w:rPr>
      </w:pPr>
      <w:r w:rsidRPr="00083A98">
        <w:rPr>
          <w:color w:val="0D0F1A"/>
          <w:sz w:val="24"/>
          <w:szCs w:val="24"/>
        </w:rPr>
        <w:t xml:space="preserve">The </w:t>
      </w:r>
      <w:proofErr w:type="gramStart"/>
      <w:r w:rsidRPr="00083A98">
        <w:rPr>
          <w:color w:val="0D0F1A"/>
          <w:sz w:val="24"/>
          <w:szCs w:val="24"/>
        </w:rPr>
        <w:t>first  job</w:t>
      </w:r>
      <w:proofErr w:type="gramEnd"/>
      <w:r w:rsidRPr="00083A98">
        <w:rPr>
          <w:color w:val="0D0F1A"/>
          <w:sz w:val="24"/>
          <w:szCs w:val="24"/>
        </w:rPr>
        <w:t xml:space="preserve"> as a data scientist  is to explore the dataset we have and determine the baseline  of  our predictions. Below are the stages of our analysis.</w:t>
      </w:r>
    </w:p>
    <w:p w:rsidR="0088780D" w:rsidRPr="00083A98" w:rsidRDefault="0088780D">
      <w:pPr>
        <w:spacing w:line="200" w:lineRule="exact"/>
        <w:rPr>
          <w:sz w:val="24"/>
          <w:szCs w:val="24"/>
        </w:rPr>
      </w:pPr>
    </w:p>
    <w:p w:rsidR="0088780D" w:rsidRPr="00083A98" w:rsidRDefault="0088780D">
      <w:pPr>
        <w:spacing w:line="200" w:lineRule="exact"/>
        <w:rPr>
          <w:sz w:val="24"/>
          <w:szCs w:val="24"/>
        </w:rPr>
      </w:pPr>
    </w:p>
    <w:p w:rsidR="0088780D" w:rsidRPr="00083A98" w:rsidRDefault="0088780D">
      <w:pPr>
        <w:spacing w:before="10" w:line="240" w:lineRule="exact"/>
        <w:rPr>
          <w:sz w:val="24"/>
          <w:szCs w:val="24"/>
        </w:rPr>
      </w:pPr>
    </w:p>
    <w:p w:rsidR="0088780D" w:rsidRPr="00083A98" w:rsidRDefault="000C39CF">
      <w:pPr>
        <w:ind w:left="461"/>
        <w:rPr>
          <w:sz w:val="24"/>
          <w:szCs w:val="24"/>
        </w:rPr>
      </w:pPr>
      <w:r w:rsidRPr="00083A98">
        <w:rPr>
          <w:color w:val="0D0F1A"/>
          <w:sz w:val="24"/>
          <w:szCs w:val="24"/>
        </w:rPr>
        <w:t>1.    Data pre-processing</w:t>
      </w:r>
    </w:p>
    <w:p w:rsidR="0088780D" w:rsidRPr="00083A98" w:rsidRDefault="0088780D">
      <w:pPr>
        <w:spacing w:before="17" w:line="200" w:lineRule="exact"/>
        <w:rPr>
          <w:sz w:val="24"/>
          <w:szCs w:val="24"/>
        </w:rPr>
      </w:pPr>
    </w:p>
    <w:p w:rsidR="0088780D" w:rsidRPr="00083A98" w:rsidRDefault="000C39CF">
      <w:pPr>
        <w:ind w:left="461"/>
        <w:rPr>
          <w:sz w:val="24"/>
          <w:szCs w:val="24"/>
        </w:rPr>
      </w:pPr>
      <w:r w:rsidRPr="00083A98">
        <w:rPr>
          <w:color w:val="0D0F1A"/>
          <w:sz w:val="24"/>
          <w:szCs w:val="24"/>
        </w:rPr>
        <w:t>2.    Missing Value Analysis</w:t>
      </w:r>
    </w:p>
    <w:p w:rsidR="0088780D" w:rsidRPr="00083A98" w:rsidRDefault="0088780D">
      <w:pPr>
        <w:spacing w:before="13" w:line="200" w:lineRule="exact"/>
        <w:rPr>
          <w:sz w:val="24"/>
          <w:szCs w:val="24"/>
        </w:rPr>
      </w:pPr>
    </w:p>
    <w:p w:rsidR="0088780D" w:rsidRPr="00083A98" w:rsidRDefault="000C39CF">
      <w:pPr>
        <w:ind w:left="461"/>
        <w:rPr>
          <w:sz w:val="24"/>
          <w:szCs w:val="24"/>
        </w:rPr>
      </w:pPr>
      <w:r w:rsidRPr="00083A98">
        <w:rPr>
          <w:color w:val="0D0F1A"/>
          <w:sz w:val="24"/>
          <w:szCs w:val="24"/>
        </w:rPr>
        <w:t>3.    Outlier Analysis</w:t>
      </w:r>
    </w:p>
    <w:p w:rsidR="0088780D" w:rsidRPr="00083A98" w:rsidRDefault="0088780D">
      <w:pPr>
        <w:spacing w:before="18" w:line="200" w:lineRule="exact"/>
        <w:rPr>
          <w:sz w:val="24"/>
          <w:szCs w:val="24"/>
        </w:rPr>
      </w:pPr>
    </w:p>
    <w:p w:rsidR="0088780D" w:rsidRPr="00083A98" w:rsidRDefault="000C39CF">
      <w:pPr>
        <w:ind w:left="461"/>
        <w:rPr>
          <w:sz w:val="24"/>
          <w:szCs w:val="24"/>
        </w:rPr>
      </w:pPr>
      <w:r w:rsidRPr="00083A98">
        <w:rPr>
          <w:color w:val="0D0F1A"/>
          <w:sz w:val="24"/>
          <w:szCs w:val="24"/>
        </w:rPr>
        <w:t>4.    Exploratory Analysis</w:t>
      </w:r>
    </w:p>
    <w:p w:rsidR="0088780D" w:rsidRPr="00083A98" w:rsidRDefault="0088780D">
      <w:pPr>
        <w:spacing w:before="17" w:line="200" w:lineRule="exact"/>
        <w:rPr>
          <w:sz w:val="24"/>
          <w:szCs w:val="24"/>
        </w:rPr>
      </w:pPr>
    </w:p>
    <w:p w:rsidR="0088780D" w:rsidRPr="00083A98" w:rsidRDefault="000C39CF">
      <w:pPr>
        <w:ind w:left="461"/>
        <w:rPr>
          <w:sz w:val="24"/>
          <w:szCs w:val="24"/>
        </w:rPr>
      </w:pPr>
      <w:r w:rsidRPr="00083A98">
        <w:rPr>
          <w:color w:val="0D0F1A"/>
          <w:sz w:val="24"/>
          <w:szCs w:val="24"/>
        </w:rPr>
        <w:t>5.    Model Analysis</w:t>
      </w:r>
    </w:p>
    <w:p w:rsidR="0088780D" w:rsidRPr="00083A98" w:rsidRDefault="0088780D">
      <w:pPr>
        <w:spacing w:before="13" w:line="200" w:lineRule="exact"/>
        <w:rPr>
          <w:sz w:val="24"/>
          <w:szCs w:val="24"/>
        </w:rPr>
      </w:pPr>
    </w:p>
    <w:p w:rsidR="0088780D" w:rsidRPr="00083A98" w:rsidRDefault="000C39CF">
      <w:pPr>
        <w:ind w:left="461"/>
        <w:rPr>
          <w:sz w:val="24"/>
          <w:szCs w:val="24"/>
        </w:rPr>
      </w:pPr>
      <w:r w:rsidRPr="00083A98">
        <w:rPr>
          <w:color w:val="0D0F1A"/>
          <w:sz w:val="24"/>
          <w:szCs w:val="24"/>
        </w:rPr>
        <w:t>6.    Feature importance and Correlation Analysis</w:t>
      </w:r>
    </w:p>
    <w:p w:rsidR="0088780D" w:rsidRPr="00083A98" w:rsidRDefault="0088780D">
      <w:pPr>
        <w:spacing w:line="200" w:lineRule="exact"/>
        <w:rPr>
          <w:sz w:val="24"/>
          <w:szCs w:val="24"/>
        </w:rPr>
      </w:pPr>
    </w:p>
    <w:p w:rsidR="0088780D" w:rsidRPr="00083A98" w:rsidRDefault="0088780D">
      <w:pPr>
        <w:spacing w:line="200" w:lineRule="exact"/>
        <w:rPr>
          <w:sz w:val="24"/>
          <w:szCs w:val="24"/>
        </w:rPr>
      </w:pPr>
    </w:p>
    <w:p w:rsidR="0088780D" w:rsidRPr="00083A98" w:rsidRDefault="0088780D">
      <w:pPr>
        <w:spacing w:before="8" w:line="280" w:lineRule="exact"/>
        <w:rPr>
          <w:sz w:val="24"/>
          <w:szCs w:val="24"/>
        </w:rPr>
      </w:pPr>
    </w:p>
    <w:p w:rsidR="0088780D" w:rsidRPr="00083A98" w:rsidRDefault="000C39CF">
      <w:pPr>
        <w:ind w:left="100" w:right="91"/>
        <w:jc w:val="both"/>
        <w:rPr>
          <w:sz w:val="24"/>
          <w:szCs w:val="24"/>
        </w:rPr>
      </w:pPr>
      <w:r w:rsidRPr="00083A98">
        <w:rPr>
          <w:color w:val="0D0F1A"/>
          <w:sz w:val="24"/>
          <w:szCs w:val="24"/>
        </w:rPr>
        <w:t>We are intent to use the following supervised ML algorithms to train the model for predictive analysis.</w:t>
      </w:r>
    </w:p>
    <w:p w:rsidR="0088780D" w:rsidRPr="00083A98" w:rsidRDefault="0088780D">
      <w:pPr>
        <w:spacing w:line="200" w:lineRule="exact"/>
        <w:rPr>
          <w:sz w:val="24"/>
          <w:szCs w:val="24"/>
        </w:rPr>
      </w:pPr>
    </w:p>
    <w:p w:rsidR="0088780D" w:rsidRPr="00083A98" w:rsidRDefault="0088780D">
      <w:pPr>
        <w:spacing w:line="200" w:lineRule="exact"/>
        <w:rPr>
          <w:sz w:val="24"/>
          <w:szCs w:val="24"/>
        </w:rPr>
      </w:pPr>
    </w:p>
    <w:p w:rsidR="0088780D" w:rsidRPr="00083A98" w:rsidRDefault="0088780D">
      <w:pPr>
        <w:spacing w:before="3" w:line="280" w:lineRule="exact"/>
        <w:rPr>
          <w:sz w:val="24"/>
          <w:szCs w:val="24"/>
        </w:rPr>
      </w:pPr>
    </w:p>
    <w:p w:rsidR="0088780D" w:rsidRPr="00083A98" w:rsidRDefault="000C39CF">
      <w:pPr>
        <w:ind w:left="461"/>
        <w:rPr>
          <w:sz w:val="24"/>
          <w:szCs w:val="24"/>
        </w:rPr>
      </w:pPr>
      <w:r w:rsidRPr="00083A98">
        <w:rPr>
          <w:color w:val="0D0F1A"/>
          <w:sz w:val="24"/>
          <w:szCs w:val="24"/>
        </w:rPr>
        <w:t>1.    Linear Regression Model</w:t>
      </w:r>
    </w:p>
    <w:p w:rsidR="0088780D" w:rsidRPr="00083A98" w:rsidRDefault="0088780D">
      <w:pPr>
        <w:spacing w:before="18" w:line="200" w:lineRule="exact"/>
        <w:rPr>
          <w:sz w:val="24"/>
          <w:szCs w:val="24"/>
        </w:rPr>
      </w:pPr>
    </w:p>
    <w:p w:rsidR="0088780D" w:rsidRPr="00083A98" w:rsidRDefault="000C39CF">
      <w:pPr>
        <w:ind w:left="461"/>
        <w:rPr>
          <w:sz w:val="24"/>
          <w:szCs w:val="24"/>
        </w:rPr>
      </w:pPr>
      <w:r w:rsidRPr="00083A98">
        <w:rPr>
          <w:color w:val="0D0F1A"/>
          <w:sz w:val="24"/>
          <w:szCs w:val="24"/>
        </w:rPr>
        <w:t>2.    Decision Tree Model</w:t>
      </w:r>
    </w:p>
    <w:p w:rsidR="0088780D" w:rsidRPr="00083A98" w:rsidRDefault="0088780D">
      <w:pPr>
        <w:spacing w:before="17" w:line="200" w:lineRule="exact"/>
        <w:rPr>
          <w:sz w:val="24"/>
          <w:szCs w:val="24"/>
        </w:rPr>
      </w:pPr>
    </w:p>
    <w:p w:rsidR="0088780D" w:rsidRPr="00083A98" w:rsidRDefault="000C39CF">
      <w:pPr>
        <w:ind w:left="461"/>
        <w:rPr>
          <w:sz w:val="24"/>
          <w:szCs w:val="24"/>
        </w:rPr>
      </w:pPr>
      <w:r w:rsidRPr="00083A98">
        <w:rPr>
          <w:color w:val="0D0F1A"/>
          <w:sz w:val="24"/>
          <w:szCs w:val="24"/>
        </w:rPr>
        <w:t>3.    Random Forest Regression</w:t>
      </w:r>
    </w:p>
    <w:p w:rsidR="0088780D" w:rsidRPr="00083A98" w:rsidRDefault="0088780D">
      <w:pPr>
        <w:spacing w:before="13" w:line="200" w:lineRule="exact"/>
        <w:rPr>
          <w:sz w:val="24"/>
          <w:szCs w:val="24"/>
        </w:rPr>
      </w:pPr>
    </w:p>
    <w:p w:rsidR="0088780D" w:rsidRPr="00083A98" w:rsidRDefault="000C39CF">
      <w:pPr>
        <w:ind w:left="461"/>
        <w:rPr>
          <w:sz w:val="24"/>
          <w:szCs w:val="24"/>
        </w:rPr>
      </w:pPr>
      <w:r w:rsidRPr="00083A98">
        <w:rPr>
          <w:color w:val="0D0F1A"/>
          <w:sz w:val="24"/>
          <w:szCs w:val="24"/>
        </w:rPr>
        <w:t>4.    AdaBoost Classifier</w:t>
      </w:r>
    </w:p>
    <w:p w:rsidR="0088780D" w:rsidRPr="00083A98" w:rsidRDefault="0088780D">
      <w:pPr>
        <w:spacing w:before="17" w:line="200" w:lineRule="exact"/>
        <w:rPr>
          <w:sz w:val="24"/>
          <w:szCs w:val="24"/>
        </w:rPr>
      </w:pPr>
    </w:p>
    <w:p w:rsidR="0088780D" w:rsidRPr="00083A98" w:rsidRDefault="000C39CF">
      <w:pPr>
        <w:ind w:left="461"/>
        <w:rPr>
          <w:sz w:val="24"/>
          <w:szCs w:val="24"/>
        </w:rPr>
      </w:pPr>
      <w:r w:rsidRPr="00083A98">
        <w:rPr>
          <w:color w:val="0D0F1A"/>
          <w:sz w:val="24"/>
          <w:szCs w:val="24"/>
        </w:rPr>
        <w:t>5.    Gradient Boosting Classifier</w:t>
      </w:r>
    </w:p>
    <w:p w:rsidR="0088780D" w:rsidRDefault="0088780D">
      <w:pPr>
        <w:spacing w:before="2" w:line="140" w:lineRule="exact"/>
        <w:rPr>
          <w:sz w:val="15"/>
          <w:szCs w:val="15"/>
        </w:rPr>
      </w:pPr>
    </w:p>
    <w:p w:rsidR="0088780D" w:rsidRDefault="0088780D">
      <w:pPr>
        <w:spacing w:line="200" w:lineRule="exact"/>
      </w:pPr>
    </w:p>
    <w:p w:rsidR="0088780D" w:rsidRDefault="0088780D">
      <w:pPr>
        <w:spacing w:line="200" w:lineRule="exact"/>
      </w:pPr>
    </w:p>
    <w:p w:rsidR="0088780D" w:rsidRDefault="0088780D">
      <w:pPr>
        <w:spacing w:line="200" w:lineRule="exact"/>
      </w:pPr>
    </w:p>
    <w:p w:rsidR="00813254" w:rsidRDefault="00813254" w:rsidP="00813254">
      <w:pPr>
        <w:ind w:right="5369"/>
        <w:jc w:val="both"/>
      </w:pPr>
    </w:p>
    <w:p w:rsidR="0088780D" w:rsidRPr="000C39CF" w:rsidRDefault="000C39CF" w:rsidP="000C39CF">
      <w:pPr>
        <w:rPr>
          <w:b/>
          <w:bCs/>
          <w:color w:val="2E5395"/>
          <w:sz w:val="44"/>
          <w:szCs w:val="44"/>
        </w:rPr>
      </w:pPr>
      <w:r w:rsidRPr="000C39CF">
        <w:rPr>
          <w:b/>
          <w:bCs/>
          <w:color w:val="2E5395"/>
          <w:sz w:val="44"/>
          <w:szCs w:val="44"/>
        </w:rPr>
        <w:t>Specification of the Dataset</w:t>
      </w:r>
    </w:p>
    <w:p w:rsidR="0088780D" w:rsidRDefault="0088780D">
      <w:pPr>
        <w:spacing w:line="200" w:lineRule="exact"/>
      </w:pPr>
    </w:p>
    <w:p w:rsidR="0088780D" w:rsidRDefault="0088780D">
      <w:pPr>
        <w:spacing w:line="200" w:lineRule="exact"/>
      </w:pPr>
    </w:p>
    <w:p w:rsidR="0088780D" w:rsidRDefault="0088780D">
      <w:pPr>
        <w:spacing w:line="200" w:lineRule="exact"/>
      </w:pPr>
    </w:p>
    <w:p w:rsidR="0088780D" w:rsidRDefault="0088780D">
      <w:pPr>
        <w:spacing w:before="15" w:line="220" w:lineRule="exact"/>
        <w:rPr>
          <w:sz w:val="22"/>
          <w:szCs w:val="22"/>
        </w:rPr>
      </w:pPr>
    </w:p>
    <w:p w:rsidR="0088780D" w:rsidRPr="00813254" w:rsidRDefault="000C39CF" w:rsidP="00813254">
      <w:pPr>
        <w:spacing w:line="273" w:lineRule="auto"/>
        <w:ind w:left="100" w:right="77"/>
        <w:jc w:val="both"/>
        <w:rPr>
          <w:sz w:val="24"/>
          <w:szCs w:val="24"/>
        </w:rPr>
      </w:pPr>
      <w:r w:rsidRPr="00813254">
        <w:rPr>
          <w:color w:val="0D0F1A"/>
          <w:sz w:val="24"/>
          <w:szCs w:val="24"/>
        </w:rPr>
        <w:t>The data used for this project is taken from Kaggle and the span of this dataset is from June 14, 2016, to November 11, 2019. This dataset is a transformed version of the Bay-area bike-sharing system data</w:t>
      </w:r>
      <w:r w:rsidR="00813254" w:rsidRPr="00813254">
        <w:rPr>
          <w:color w:val="0D0F1A"/>
          <w:sz w:val="24"/>
          <w:szCs w:val="24"/>
        </w:rPr>
        <w:t xml:space="preserve">. </w:t>
      </w:r>
      <w:r w:rsidRPr="00813254">
        <w:rPr>
          <w:color w:val="0D0F1A"/>
          <w:sz w:val="24"/>
          <w:szCs w:val="24"/>
        </w:rPr>
        <w:t xml:space="preserve">The dataset of the bike-sharing system is in correspondence with environmental and seasonal settings. For instance, weather conditions, precipitation, day of the week, season, an hour of the day, etc. can affect the rental </w:t>
      </w:r>
      <w:proofErr w:type="spellStart"/>
      <w:r w:rsidRPr="00813254">
        <w:rPr>
          <w:color w:val="0D0F1A"/>
          <w:sz w:val="24"/>
          <w:szCs w:val="24"/>
        </w:rPr>
        <w:t>behaviours</w:t>
      </w:r>
      <w:proofErr w:type="spellEnd"/>
      <w:r w:rsidRPr="00813254">
        <w:rPr>
          <w:color w:val="0D0F1A"/>
          <w:sz w:val="24"/>
          <w:szCs w:val="24"/>
        </w:rPr>
        <w:t>.</w:t>
      </w:r>
    </w:p>
    <w:p w:rsidR="0088780D" w:rsidRDefault="0088780D">
      <w:pPr>
        <w:spacing w:before="20" w:line="280" w:lineRule="exact"/>
        <w:rPr>
          <w:sz w:val="28"/>
          <w:szCs w:val="28"/>
        </w:rPr>
      </w:pPr>
    </w:p>
    <w:p w:rsidR="0088780D" w:rsidRPr="00813254" w:rsidRDefault="000C39CF" w:rsidP="00813254">
      <w:pPr>
        <w:rPr>
          <w:b/>
          <w:bCs/>
          <w:sz w:val="24"/>
          <w:szCs w:val="24"/>
        </w:rPr>
      </w:pPr>
      <w:r w:rsidRPr="00813254">
        <w:rPr>
          <w:b/>
          <w:bCs/>
          <w:sz w:val="24"/>
          <w:szCs w:val="24"/>
        </w:rPr>
        <w:t>Dataset Key Specifications:</w:t>
      </w:r>
    </w:p>
    <w:p w:rsidR="0088780D" w:rsidRPr="00813254" w:rsidRDefault="0088780D">
      <w:pPr>
        <w:spacing w:before="8" w:line="100" w:lineRule="exact"/>
        <w:rPr>
          <w:sz w:val="24"/>
          <w:szCs w:val="24"/>
        </w:rPr>
      </w:pPr>
    </w:p>
    <w:p w:rsidR="0088780D" w:rsidRDefault="0088780D">
      <w:pPr>
        <w:spacing w:line="200" w:lineRule="exact"/>
      </w:pPr>
    </w:p>
    <w:p w:rsidR="0088780D" w:rsidRPr="00813254" w:rsidRDefault="000C39CF" w:rsidP="00813254">
      <w:pPr>
        <w:rPr>
          <w:sz w:val="24"/>
          <w:szCs w:val="24"/>
        </w:rPr>
      </w:pPr>
      <w:r w:rsidRPr="00813254">
        <w:rPr>
          <w:sz w:val="24"/>
          <w:szCs w:val="24"/>
        </w:rPr>
        <w:t>1. The SF Bay Area Bike Share data consists of four excel files.</w:t>
      </w:r>
    </w:p>
    <w:p w:rsidR="0088780D" w:rsidRPr="00813254" w:rsidRDefault="0088780D" w:rsidP="00813254">
      <w:pPr>
        <w:rPr>
          <w:sz w:val="24"/>
          <w:szCs w:val="24"/>
        </w:rPr>
      </w:pPr>
    </w:p>
    <w:p w:rsidR="0088780D" w:rsidRPr="00813254" w:rsidRDefault="0088780D" w:rsidP="00813254">
      <w:pPr>
        <w:rPr>
          <w:sz w:val="24"/>
          <w:szCs w:val="24"/>
        </w:rPr>
      </w:pPr>
    </w:p>
    <w:p w:rsidR="0088780D" w:rsidRPr="00813254" w:rsidRDefault="000C39CF" w:rsidP="00813254">
      <w:pPr>
        <w:rPr>
          <w:sz w:val="24"/>
          <w:szCs w:val="24"/>
        </w:rPr>
      </w:pPr>
      <w:r w:rsidRPr="00813254">
        <w:rPr>
          <w:sz w:val="24"/>
          <w:szCs w:val="24"/>
        </w:rPr>
        <w:t>•</w:t>
      </w:r>
      <w:r w:rsidRPr="00813254">
        <w:rPr>
          <w:sz w:val="24"/>
          <w:szCs w:val="24"/>
        </w:rPr>
        <w:tab/>
      </w:r>
      <w:r w:rsidRPr="00813254">
        <w:rPr>
          <w:b/>
          <w:sz w:val="24"/>
          <w:szCs w:val="24"/>
        </w:rPr>
        <w:t>station.csv</w:t>
      </w:r>
      <w:r w:rsidRPr="00813254">
        <w:rPr>
          <w:sz w:val="24"/>
          <w:szCs w:val="24"/>
        </w:rPr>
        <w:t>- This file consists of station data where users can pick up and return the bikes. It has 7 columns that mention unique id, station name, latitude, longitude, dock count, etc. of the station.</w:t>
      </w:r>
    </w:p>
    <w:p w:rsidR="0088780D" w:rsidRPr="00813254" w:rsidRDefault="000C39CF" w:rsidP="00813254">
      <w:pPr>
        <w:rPr>
          <w:sz w:val="24"/>
          <w:szCs w:val="24"/>
        </w:rPr>
      </w:pPr>
      <w:r w:rsidRPr="00813254">
        <w:rPr>
          <w:sz w:val="24"/>
          <w:szCs w:val="24"/>
        </w:rPr>
        <w:t xml:space="preserve">•     </w:t>
      </w:r>
      <w:r w:rsidRPr="00813254">
        <w:rPr>
          <w:b/>
          <w:sz w:val="24"/>
          <w:szCs w:val="24"/>
        </w:rPr>
        <w:t>status.csv</w:t>
      </w:r>
      <w:proofErr w:type="gramStart"/>
      <w:r w:rsidRPr="00813254">
        <w:rPr>
          <w:b/>
          <w:sz w:val="24"/>
          <w:szCs w:val="24"/>
        </w:rPr>
        <w:t xml:space="preserve">-  </w:t>
      </w:r>
      <w:r w:rsidRPr="00813254">
        <w:rPr>
          <w:sz w:val="24"/>
          <w:szCs w:val="24"/>
        </w:rPr>
        <w:t>There</w:t>
      </w:r>
      <w:proofErr w:type="gramEnd"/>
      <w:r w:rsidRPr="00813254">
        <w:rPr>
          <w:sz w:val="24"/>
          <w:szCs w:val="24"/>
        </w:rPr>
        <w:t xml:space="preserve"> are 4 columns in this file that contains the data about the number of bikes</w:t>
      </w:r>
    </w:p>
    <w:p w:rsidR="0088780D" w:rsidRPr="00813254" w:rsidRDefault="000C39CF" w:rsidP="00813254">
      <w:pPr>
        <w:rPr>
          <w:sz w:val="24"/>
          <w:szCs w:val="24"/>
        </w:rPr>
      </w:pPr>
      <w:r w:rsidRPr="00813254">
        <w:rPr>
          <w:sz w:val="24"/>
          <w:szCs w:val="24"/>
        </w:rPr>
        <w:t>and docks available for the given station and minute.</w:t>
      </w:r>
    </w:p>
    <w:p w:rsidR="0088780D" w:rsidRPr="00813254" w:rsidRDefault="000C39CF" w:rsidP="00813254">
      <w:pPr>
        <w:rPr>
          <w:sz w:val="24"/>
          <w:szCs w:val="24"/>
        </w:rPr>
      </w:pPr>
      <w:r w:rsidRPr="00813254">
        <w:rPr>
          <w:sz w:val="24"/>
          <w:szCs w:val="24"/>
        </w:rPr>
        <w:t>•</w:t>
      </w:r>
      <w:r w:rsidRPr="00813254">
        <w:rPr>
          <w:sz w:val="24"/>
          <w:szCs w:val="24"/>
        </w:rPr>
        <w:tab/>
      </w:r>
      <w:r w:rsidRPr="00813254">
        <w:rPr>
          <w:b/>
          <w:sz w:val="24"/>
          <w:szCs w:val="24"/>
        </w:rPr>
        <w:t xml:space="preserve">trip.csv- </w:t>
      </w:r>
      <w:r w:rsidRPr="00813254">
        <w:rPr>
          <w:sz w:val="24"/>
          <w:szCs w:val="24"/>
        </w:rPr>
        <w:t>Data about individual bike trips are present in this file. It consists of 11 columns that show bike id, duration, starting station and date, ending station and date, zip code, etc.</w:t>
      </w:r>
    </w:p>
    <w:p w:rsidR="0088780D" w:rsidRPr="00813254" w:rsidRDefault="000C39CF" w:rsidP="00813254">
      <w:pPr>
        <w:rPr>
          <w:sz w:val="24"/>
          <w:szCs w:val="24"/>
        </w:rPr>
      </w:pPr>
      <w:r w:rsidRPr="00813254">
        <w:rPr>
          <w:sz w:val="24"/>
          <w:szCs w:val="24"/>
        </w:rPr>
        <w:t>•</w:t>
      </w:r>
      <w:r w:rsidRPr="00813254">
        <w:rPr>
          <w:sz w:val="24"/>
          <w:szCs w:val="24"/>
        </w:rPr>
        <w:tab/>
      </w:r>
      <w:r w:rsidRPr="00813254">
        <w:rPr>
          <w:b/>
          <w:sz w:val="24"/>
          <w:szCs w:val="24"/>
        </w:rPr>
        <w:t xml:space="preserve">weather.csv- </w:t>
      </w:r>
      <w:r w:rsidRPr="00813254">
        <w:rPr>
          <w:sz w:val="24"/>
          <w:szCs w:val="24"/>
        </w:rPr>
        <w:t xml:space="preserve">In this file, each row represents the weather for a specific day and zip code in the bay area. It has 24 columns in total showing different aspects of a weather condition such as </w:t>
      </w:r>
      <w:proofErr w:type="gramStart"/>
      <w:r w:rsidRPr="00813254">
        <w:rPr>
          <w:sz w:val="24"/>
          <w:szCs w:val="24"/>
        </w:rPr>
        <w:t>minimum  temperature</w:t>
      </w:r>
      <w:proofErr w:type="gramEnd"/>
      <w:r w:rsidRPr="00813254">
        <w:rPr>
          <w:sz w:val="24"/>
          <w:szCs w:val="24"/>
        </w:rPr>
        <w:t>,  maximum  temperature,  humidity,  wind  speed,  precipitation,  etc. Temperatures are in Fahrenheit.</w:t>
      </w:r>
    </w:p>
    <w:p w:rsidR="0088780D" w:rsidRDefault="0088780D">
      <w:pPr>
        <w:spacing w:before="9" w:line="280" w:lineRule="exact"/>
        <w:rPr>
          <w:sz w:val="28"/>
          <w:szCs w:val="28"/>
        </w:rPr>
      </w:pPr>
    </w:p>
    <w:p w:rsidR="0088780D" w:rsidRPr="00813254" w:rsidRDefault="000C39CF" w:rsidP="00813254">
      <w:pPr>
        <w:rPr>
          <w:sz w:val="24"/>
          <w:szCs w:val="24"/>
        </w:rPr>
      </w:pPr>
      <w:r w:rsidRPr="00813254">
        <w:rPr>
          <w:sz w:val="24"/>
          <w:szCs w:val="24"/>
        </w:rPr>
        <w:t>2. Type of Data- Text</w:t>
      </w:r>
    </w:p>
    <w:p w:rsidR="0088780D" w:rsidRPr="00813254" w:rsidRDefault="0088780D" w:rsidP="00813254">
      <w:pPr>
        <w:rPr>
          <w:sz w:val="24"/>
          <w:szCs w:val="24"/>
        </w:rPr>
      </w:pPr>
    </w:p>
    <w:p w:rsidR="0088780D" w:rsidRPr="00813254" w:rsidRDefault="0088780D" w:rsidP="00813254">
      <w:pPr>
        <w:rPr>
          <w:sz w:val="24"/>
          <w:szCs w:val="24"/>
        </w:rPr>
      </w:pPr>
    </w:p>
    <w:p w:rsidR="0088780D" w:rsidRPr="00813254" w:rsidRDefault="000C39CF" w:rsidP="00813254">
      <w:pPr>
        <w:rPr>
          <w:sz w:val="24"/>
          <w:szCs w:val="24"/>
        </w:rPr>
      </w:pPr>
      <w:r w:rsidRPr="00813254">
        <w:rPr>
          <w:sz w:val="24"/>
          <w:szCs w:val="24"/>
        </w:rPr>
        <w:t>3. Dataset Size- 4 GB</w:t>
      </w:r>
    </w:p>
    <w:p w:rsidR="0088780D" w:rsidRPr="00813254" w:rsidRDefault="0088780D" w:rsidP="00813254">
      <w:pPr>
        <w:rPr>
          <w:sz w:val="24"/>
          <w:szCs w:val="24"/>
        </w:rPr>
      </w:pPr>
    </w:p>
    <w:p w:rsidR="0088780D" w:rsidRPr="00813254" w:rsidRDefault="0088780D" w:rsidP="00813254">
      <w:pPr>
        <w:rPr>
          <w:sz w:val="24"/>
          <w:szCs w:val="24"/>
        </w:rPr>
      </w:pPr>
    </w:p>
    <w:p w:rsidR="0088780D" w:rsidRPr="00813254" w:rsidRDefault="000C39CF" w:rsidP="00813254">
      <w:pPr>
        <w:rPr>
          <w:sz w:val="24"/>
          <w:szCs w:val="24"/>
        </w:rPr>
      </w:pPr>
      <w:r w:rsidRPr="00813254">
        <w:rPr>
          <w:sz w:val="24"/>
          <w:szCs w:val="24"/>
        </w:rPr>
        <w:t xml:space="preserve">4. </w:t>
      </w:r>
      <w:r w:rsidRPr="00813254">
        <w:rPr>
          <w:color w:val="000000"/>
          <w:sz w:val="24"/>
          <w:szCs w:val="24"/>
        </w:rPr>
        <w:t>Data Sources</w:t>
      </w:r>
    </w:p>
    <w:p w:rsidR="0088780D" w:rsidRPr="00813254" w:rsidRDefault="0088780D" w:rsidP="00813254">
      <w:pPr>
        <w:rPr>
          <w:sz w:val="24"/>
          <w:szCs w:val="24"/>
        </w:rPr>
      </w:pPr>
    </w:p>
    <w:p w:rsidR="0088780D" w:rsidRDefault="0088780D">
      <w:pPr>
        <w:spacing w:line="200" w:lineRule="exact"/>
      </w:pPr>
    </w:p>
    <w:p w:rsidR="0088780D" w:rsidRDefault="0088780D">
      <w:pPr>
        <w:spacing w:before="3" w:line="280" w:lineRule="exact"/>
        <w:rPr>
          <w:sz w:val="28"/>
          <w:szCs w:val="28"/>
        </w:rPr>
      </w:pPr>
    </w:p>
    <w:p w:rsidR="0088780D" w:rsidRPr="00813254" w:rsidRDefault="000C39CF" w:rsidP="00813254">
      <w:pPr>
        <w:rPr>
          <w:sz w:val="24"/>
          <w:szCs w:val="24"/>
        </w:rPr>
        <w:sectPr w:rsidR="0088780D" w:rsidRPr="00813254">
          <w:pgSz w:w="11900" w:h="16840"/>
          <w:pgMar w:top="1340" w:right="1320" w:bottom="280" w:left="1340" w:header="0" w:footer="940" w:gutter="0"/>
          <w:cols w:space="720"/>
        </w:sectPr>
      </w:pPr>
      <w:r w:rsidRPr="00813254">
        <w:rPr>
          <w:sz w:val="24"/>
          <w:szCs w:val="24"/>
        </w:rPr>
        <w:t xml:space="preserve">Dataset: </w:t>
      </w:r>
      <w:hyperlink r:id="rId8" w:anchor="weather.csv">
        <w:r w:rsidRPr="00813254">
          <w:rPr>
            <w:color w:val="0000FF"/>
            <w:sz w:val="24"/>
            <w:szCs w:val="24"/>
            <w:u w:val="single" w:color="0000FF"/>
          </w:rPr>
          <w:t>https://www.kaggle.com/benhamner/sf-bay-area-bike-share#weather.csv</w:t>
        </w:r>
      </w:hyperlink>
    </w:p>
    <w:p w:rsidR="0088780D" w:rsidRDefault="0088780D">
      <w:pPr>
        <w:spacing w:before="2" w:line="100" w:lineRule="exact"/>
        <w:rPr>
          <w:sz w:val="10"/>
          <w:szCs w:val="10"/>
        </w:rPr>
      </w:pPr>
    </w:p>
    <w:p w:rsidR="0088780D" w:rsidRDefault="00083A98">
      <w:pPr>
        <w:ind w:left="10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5" type="#_x0000_t75" style="width:468pt;height:228pt">
            <v:imagedata r:id="rId9" o:title=""/>
          </v:shape>
        </w:pict>
      </w:r>
    </w:p>
    <w:p w:rsidR="0088780D" w:rsidRDefault="0088780D">
      <w:pPr>
        <w:spacing w:before="4" w:line="180" w:lineRule="exact"/>
        <w:rPr>
          <w:sz w:val="18"/>
          <w:szCs w:val="18"/>
        </w:rPr>
      </w:pPr>
    </w:p>
    <w:p w:rsidR="0088780D" w:rsidRPr="00813254" w:rsidRDefault="000C39CF" w:rsidP="00813254">
      <w:pPr>
        <w:jc w:val="center"/>
        <w:rPr>
          <w:b/>
          <w:bCs/>
          <w:sz w:val="24"/>
          <w:szCs w:val="24"/>
        </w:rPr>
      </w:pPr>
      <w:r w:rsidRPr="00813254">
        <w:rPr>
          <w:b/>
          <w:bCs/>
          <w:sz w:val="24"/>
          <w:szCs w:val="24"/>
        </w:rPr>
        <w:t>station.csv file</w:t>
      </w:r>
    </w:p>
    <w:p w:rsidR="0088780D" w:rsidRPr="00813254" w:rsidRDefault="0088780D" w:rsidP="00813254">
      <w:pPr>
        <w:jc w:val="center"/>
        <w:rPr>
          <w:b/>
          <w:bCs/>
          <w:sz w:val="24"/>
          <w:szCs w:val="24"/>
        </w:rPr>
      </w:pPr>
    </w:p>
    <w:p w:rsidR="0088780D" w:rsidRDefault="0088780D">
      <w:pPr>
        <w:spacing w:line="200" w:lineRule="exact"/>
      </w:pPr>
    </w:p>
    <w:p w:rsidR="0088780D" w:rsidRDefault="0088780D">
      <w:pPr>
        <w:spacing w:line="200" w:lineRule="exact"/>
      </w:pPr>
    </w:p>
    <w:p w:rsidR="0088780D" w:rsidRDefault="0088780D">
      <w:pPr>
        <w:spacing w:line="200" w:lineRule="exact"/>
      </w:pPr>
    </w:p>
    <w:p w:rsidR="0088780D" w:rsidRDefault="0088780D">
      <w:pPr>
        <w:spacing w:line="200" w:lineRule="exact"/>
      </w:pPr>
    </w:p>
    <w:p w:rsidR="0088780D" w:rsidRDefault="0088780D">
      <w:pPr>
        <w:spacing w:line="200" w:lineRule="exact"/>
      </w:pPr>
    </w:p>
    <w:p w:rsidR="0088780D" w:rsidRDefault="0088780D">
      <w:pPr>
        <w:spacing w:line="200" w:lineRule="exact"/>
      </w:pPr>
    </w:p>
    <w:p w:rsidR="0088780D" w:rsidRDefault="0088780D">
      <w:pPr>
        <w:spacing w:before="2" w:line="220" w:lineRule="exact"/>
        <w:rPr>
          <w:sz w:val="22"/>
          <w:szCs w:val="22"/>
        </w:rPr>
      </w:pPr>
    </w:p>
    <w:p w:rsidR="0088780D" w:rsidRDefault="00083A98">
      <w:pPr>
        <w:ind w:left="100"/>
      </w:pPr>
      <w:r>
        <w:pict>
          <v:shape id="_x0000_i1026" type="#_x0000_t75" style="width:474pt;height:258pt">
            <v:imagedata r:id="rId10" o:title=""/>
          </v:shape>
        </w:pict>
      </w:r>
    </w:p>
    <w:p w:rsidR="0088780D" w:rsidRDefault="0088780D">
      <w:pPr>
        <w:spacing w:line="220" w:lineRule="exact"/>
        <w:rPr>
          <w:sz w:val="22"/>
          <w:szCs w:val="22"/>
        </w:rPr>
      </w:pPr>
    </w:p>
    <w:p w:rsidR="0088780D" w:rsidRPr="00813254" w:rsidRDefault="000C39CF" w:rsidP="00813254">
      <w:pPr>
        <w:jc w:val="center"/>
        <w:rPr>
          <w:b/>
          <w:bCs/>
          <w:sz w:val="24"/>
          <w:szCs w:val="24"/>
        </w:rPr>
        <w:sectPr w:rsidR="0088780D" w:rsidRPr="00813254">
          <w:pgSz w:w="11900" w:h="16840"/>
          <w:pgMar w:top="1320" w:right="900" w:bottom="280" w:left="1340" w:header="0" w:footer="940" w:gutter="0"/>
          <w:cols w:space="720"/>
        </w:sectPr>
      </w:pPr>
      <w:r w:rsidRPr="00813254">
        <w:rPr>
          <w:b/>
          <w:bCs/>
          <w:sz w:val="24"/>
          <w:szCs w:val="24"/>
        </w:rPr>
        <w:t>status.csv file</w:t>
      </w:r>
    </w:p>
    <w:p w:rsidR="0088780D" w:rsidRDefault="0088780D">
      <w:pPr>
        <w:spacing w:before="2" w:line="100" w:lineRule="exact"/>
        <w:rPr>
          <w:sz w:val="10"/>
          <w:szCs w:val="10"/>
        </w:rPr>
      </w:pPr>
    </w:p>
    <w:p w:rsidR="0088780D" w:rsidRDefault="00083A98">
      <w:pPr>
        <w:ind w:left="100"/>
      </w:pPr>
      <w:r>
        <w:pict>
          <v:shape id="_x0000_i1027" type="#_x0000_t75" style="width:474pt;height:282pt">
            <v:imagedata r:id="rId11" o:title=""/>
          </v:shape>
        </w:pict>
      </w:r>
    </w:p>
    <w:p w:rsidR="0088780D" w:rsidRDefault="0088780D">
      <w:pPr>
        <w:spacing w:before="4" w:line="180" w:lineRule="exact"/>
        <w:rPr>
          <w:sz w:val="18"/>
          <w:szCs w:val="18"/>
        </w:rPr>
      </w:pPr>
    </w:p>
    <w:p w:rsidR="0088780D" w:rsidRPr="00813254" w:rsidRDefault="000C39CF" w:rsidP="00813254">
      <w:pPr>
        <w:jc w:val="center"/>
        <w:rPr>
          <w:b/>
          <w:bCs/>
          <w:sz w:val="24"/>
          <w:szCs w:val="24"/>
        </w:rPr>
      </w:pPr>
      <w:r w:rsidRPr="00813254">
        <w:rPr>
          <w:b/>
          <w:bCs/>
          <w:sz w:val="24"/>
          <w:szCs w:val="24"/>
        </w:rPr>
        <w:t>trip.csv file</w:t>
      </w:r>
    </w:p>
    <w:p w:rsidR="0088780D" w:rsidRDefault="0088780D">
      <w:pPr>
        <w:spacing w:line="200" w:lineRule="exact"/>
      </w:pPr>
    </w:p>
    <w:p w:rsidR="0088780D" w:rsidRDefault="0088780D">
      <w:pPr>
        <w:spacing w:line="200" w:lineRule="exact"/>
      </w:pPr>
    </w:p>
    <w:p w:rsidR="0088780D" w:rsidRDefault="0088780D">
      <w:pPr>
        <w:spacing w:line="200" w:lineRule="exact"/>
      </w:pPr>
    </w:p>
    <w:p w:rsidR="0088780D" w:rsidRDefault="0088780D">
      <w:pPr>
        <w:spacing w:line="200" w:lineRule="exact"/>
      </w:pPr>
    </w:p>
    <w:p w:rsidR="0088780D" w:rsidRDefault="0088780D">
      <w:pPr>
        <w:spacing w:line="200" w:lineRule="exact"/>
      </w:pPr>
    </w:p>
    <w:p w:rsidR="0088780D" w:rsidRDefault="0088780D">
      <w:pPr>
        <w:spacing w:line="200" w:lineRule="exact"/>
      </w:pPr>
    </w:p>
    <w:p w:rsidR="0088780D" w:rsidRDefault="0088780D">
      <w:pPr>
        <w:spacing w:line="200" w:lineRule="exact"/>
      </w:pPr>
    </w:p>
    <w:p w:rsidR="0088780D" w:rsidRDefault="0088780D">
      <w:pPr>
        <w:spacing w:before="4" w:line="220" w:lineRule="exact"/>
        <w:rPr>
          <w:sz w:val="22"/>
          <w:szCs w:val="22"/>
        </w:rPr>
      </w:pPr>
    </w:p>
    <w:p w:rsidR="0088780D" w:rsidRDefault="00083A98">
      <w:pPr>
        <w:ind w:left="100"/>
      </w:pPr>
      <w:r>
        <w:pict>
          <v:shape id="_x0000_i1028" type="#_x0000_t75" style="width:474pt;height:282pt">
            <v:imagedata r:id="rId12" o:title=""/>
          </v:shape>
        </w:pict>
      </w:r>
    </w:p>
    <w:p w:rsidR="0088780D" w:rsidRDefault="0088780D">
      <w:pPr>
        <w:spacing w:line="220" w:lineRule="exact"/>
        <w:rPr>
          <w:sz w:val="22"/>
          <w:szCs w:val="22"/>
        </w:rPr>
      </w:pPr>
    </w:p>
    <w:p w:rsidR="0088780D" w:rsidRPr="00813254" w:rsidRDefault="000C39CF" w:rsidP="00813254">
      <w:pPr>
        <w:jc w:val="center"/>
        <w:rPr>
          <w:b/>
          <w:bCs/>
          <w:sz w:val="24"/>
          <w:szCs w:val="24"/>
        </w:rPr>
        <w:sectPr w:rsidR="0088780D" w:rsidRPr="00813254">
          <w:pgSz w:w="11900" w:h="16840"/>
          <w:pgMar w:top="1320" w:right="900" w:bottom="280" w:left="1340" w:header="0" w:footer="940" w:gutter="0"/>
          <w:cols w:space="720"/>
        </w:sectPr>
      </w:pPr>
      <w:r w:rsidRPr="00813254">
        <w:rPr>
          <w:b/>
          <w:bCs/>
          <w:sz w:val="24"/>
          <w:szCs w:val="24"/>
        </w:rPr>
        <w:t>weather.csv file</w:t>
      </w:r>
    </w:p>
    <w:p w:rsidR="0088780D" w:rsidRDefault="0088780D">
      <w:pPr>
        <w:spacing w:before="6" w:line="100" w:lineRule="exact"/>
        <w:rPr>
          <w:sz w:val="10"/>
          <w:szCs w:val="10"/>
        </w:rPr>
      </w:pPr>
    </w:p>
    <w:p w:rsidR="0088780D" w:rsidRDefault="0088780D">
      <w:pPr>
        <w:spacing w:line="200" w:lineRule="exact"/>
      </w:pPr>
    </w:p>
    <w:p w:rsidR="0088780D" w:rsidRPr="00282310" w:rsidRDefault="000C39CF">
      <w:pPr>
        <w:spacing w:before="20"/>
        <w:ind w:left="100"/>
        <w:rPr>
          <w:sz w:val="44"/>
          <w:szCs w:val="44"/>
        </w:rPr>
      </w:pPr>
      <w:r w:rsidRPr="00282310">
        <w:rPr>
          <w:b/>
          <w:color w:val="1E5E9F"/>
          <w:sz w:val="44"/>
          <w:szCs w:val="44"/>
        </w:rPr>
        <w:t>Working</w:t>
      </w:r>
    </w:p>
    <w:p w:rsidR="0088780D" w:rsidRDefault="0088780D">
      <w:pPr>
        <w:spacing w:line="200" w:lineRule="exact"/>
      </w:pPr>
    </w:p>
    <w:p w:rsidR="0088780D" w:rsidRDefault="0088780D">
      <w:pPr>
        <w:spacing w:line="200" w:lineRule="exact"/>
      </w:pPr>
    </w:p>
    <w:p w:rsidR="0088780D" w:rsidRDefault="0088780D">
      <w:pPr>
        <w:spacing w:line="200" w:lineRule="exact"/>
      </w:pPr>
    </w:p>
    <w:p w:rsidR="0088780D" w:rsidRDefault="0088780D">
      <w:pPr>
        <w:spacing w:before="20" w:line="220" w:lineRule="exact"/>
        <w:rPr>
          <w:sz w:val="22"/>
          <w:szCs w:val="22"/>
        </w:rPr>
      </w:pPr>
    </w:p>
    <w:p w:rsidR="0088780D" w:rsidRPr="00813254" w:rsidRDefault="000C39CF">
      <w:pPr>
        <w:spacing w:line="240" w:lineRule="exact"/>
        <w:ind w:left="100"/>
        <w:rPr>
          <w:sz w:val="24"/>
          <w:szCs w:val="24"/>
        </w:rPr>
      </w:pPr>
      <w:r w:rsidRPr="00813254">
        <w:rPr>
          <w:b/>
          <w:color w:val="0D0F1A"/>
          <w:position w:val="-1"/>
          <w:sz w:val="24"/>
          <w:szCs w:val="24"/>
          <w:u w:val="thick" w:color="0D0F1A"/>
        </w:rPr>
        <w:t>Data Cleaning and Pre-processing</w:t>
      </w:r>
    </w:p>
    <w:p w:rsidR="0088780D" w:rsidRDefault="0088780D">
      <w:pPr>
        <w:spacing w:before="10" w:line="280" w:lineRule="exact"/>
        <w:rPr>
          <w:sz w:val="28"/>
          <w:szCs w:val="28"/>
        </w:rPr>
      </w:pPr>
    </w:p>
    <w:p w:rsidR="0088780D" w:rsidRPr="00813254" w:rsidRDefault="000C39CF" w:rsidP="00813254">
      <w:pPr>
        <w:rPr>
          <w:sz w:val="24"/>
          <w:szCs w:val="24"/>
        </w:rPr>
      </w:pPr>
      <w:r w:rsidRPr="00813254">
        <w:rPr>
          <w:sz w:val="24"/>
          <w:szCs w:val="24"/>
        </w:rPr>
        <w:t>To start with the project, we transformed the raw dataset into an understandable format to improve data efficiency. It consisted of the following stages.</w:t>
      </w:r>
    </w:p>
    <w:p w:rsidR="0088780D" w:rsidRPr="00813254" w:rsidRDefault="0088780D" w:rsidP="00813254">
      <w:pPr>
        <w:rPr>
          <w:sz w:val="24"/>
          <w:szCs w:val="24"/>
        </w:rPr>
      </w:pPr>
    </w:p>
    <w:p w:rsidR="0088780D" w:rsidRPr="00813254" w:rsidRDefault="000C39CF" w:rsidP="00813254">
      <w:pPr>
        <w:rPr>
          <w:sz w:val="24"/>
          <w:szCs w:val="24"/>
        </w:rPr>
      </w:pPr>
      <w:r w:rsidRPr="00813254">
        <w:rPr>
          <w:sz w:val="24"/>
          <w:szCs w:val="24"/>
        </w:rPr>
        <w:t>•     Removing columns containing null values.</w:t>
      </w:r>
    </w:p>
    <w:p w:rsidR="0088780D" w:rsidRPr="00813254" w:rsidRDefault="000C39CF" w:rsidP="00813254">
      <w:pPr>
        <w:rPr>
          <w:sz w:val="24"/>
          <w:szCs w:val="24"/>
        </w:rPr>
      </w:pPr>
      <w:r w:rsidRPr="00813254">
        <w:rPr>
          <w:sz w:val="24"/>
          <w:szCs w:val="24"/>
        </w:rPr>
        <w:t>•     Cleaning data that does not have uniform values.</w:t>
      </w:r>
    </w:p>
    <w:p w:rsidR="0088780D" w:rsidRPr="00813254" w:rsidRDefault="000C39CF" w:rsidP="00813254">
      <w:pPr>
        <w:rPr>
          <w:sz w:val="24"/>
          <w:szCs w:val="24"/>
        </w:rPr>
      </w:pPr>
      <w:r w:rsidRPr="00813254">
        <w:rPr>
          <w:sz w:val="24"/>
          <w:szCs w:val="24"/>
        </w:rPr>
        <w:t>•     Changing the duration column value from seconds to minutes to get a better understanding.</w:t>
      </w:r>
    </w:p>
    <w:p w:rsidR="0088780D" w:rsidRPr="00813254" w:rsidRDefault="000C39CF" w:rsidP="00813254">
      <w:pPr>
        <w:rPr>
          <w:sz w:val="24"/>
          <w:szCs w:val="24"/>
        </w:rPr>
      </w:pPr>
      <w:r w:rsidRPr="00813254">
        <w:rPr>
          <w:sz w:val="24"/>
          <w:szCs w:val="24"/>
        </w:rPr>
        <w:t xml:space="preserve">•     Converted dates into </w:t>
      </w:r>
      <w:proofErr w:type="spellStart"/>
      <w:r w:rsidRPr="00813254">
        <w:rPr>
          <w:sz w:val="24"/>
          <w:szCs w:val="24"/>
        </w:rPr>
        <w:t>DateTime</w:t>
      </w:r>
      <w:proofErr w:type="spellEnd"/>
      <w:r w:rsidRPr="00813254">
        <w:rPr>
          <w:sz w:val="24"/>
          <w:szCs w:val="24"/>
        </w:rPr>
        <w:t xml:space="preserve"> format so that it can be manipulated more easily.</w:t>
      </w:r>
    </w:p>
    <w:p w:rsidR="0088780D" w:rsidRPr="00813254" w:rsidRDefault="000C39CF" w:rsidP="00813254">
      <w:pPr>
        <w:rPr>
          <w:sz w:val="24"/>
          <w:szCs w:val="24"/>
        </w:rPr>
      </w:pPr>
      <w:r w:rsidRPr="00813254">
        <w:rPr>
          <w:sz w:val="24"/>
          <w:szCs w:val="24"/>
        </w:rPr>
        <w:t>•</w:t>
      </w:r>
      <w:r w:rsidR="00813254">
        <w:rPr>
          <w:sz w:val="24"/>
          <w:szCs w:val="24"/>
        </w:rPr>
        <w:t xml:space="preserve">     </w:t>
      </w:r>
      <w:proofErr w:type="gramStart"/>
      <w:r w:rsidRPr="00813254">
        <w:rPr>
          <w:sz w:val="24"/>
          <w:szCs w:val="24"/>
        </w:rPr>
        <w:t>Removing  features</w:t>
      </w:r>
      <w:proofErr w:type="gramEnd"/>
      <w:r w:rsidRPr="00813254">
        <w:rPr>
          <w:sz w:val="24"/>
          <w:szCs w:val="24"/>
        </w:rPr>
        <w:t xml:space="preserve">  that  are  not  required.  </w:t>
      </w:r>
      <w:proofErr w:type="gramStart"/>
      <w:r w:rsidRPr="00813254">
        <w:rPr>
          <w:sz w:val="24"/>
          <w:szCs w:val="24"/>
        </w:rPr>
        <w:t>For  example</w:t>
      </w:r>
      <w:proofErr w:type="gramEnd"/>
      <w:r w:rsidRPr="00813254">
        <w:rPr>
          <w:sz w:val="24"/>
          <w:szCs w:val="24"/>
        </w:rPr>
        <w:t xml:space="preserve">,  events  and  zip  code  columns  </w:t>
      </w:r>
      <w:r w:rsidR="00813254">
        <w:rPr>
          <w:sz w:val="24"/>
          <w:szCs w:val="24"/>
        </w:rPr>
        <w:t xml:space="preserve">  </w:t>
      </w:r>
      <w:r w:rsidRPr="00813254">
        <w:rPr>
          <w:sz w:val="24"/>
          <w:szCs w:val="24"/>
        </w:rPr>
        <w:t>were removed from the weather file.</w:t>
      </w:r>
    </w:p>
    <w:p w:rsidR="0088780D" w:rsidRPr="00813254" w:rsidRDefault="000C39CF" w:rsidP="00813254">
      <w:pPr>
        <w:rPr>
          <w:sz w:val="24"/>
          <w:szCs w:val="24"/>
        </w:rPr>
      </w:pPr>
      <w:r w:rsidRPr="00813254">
        <w:rPr>
          <w:sz w:val="24"/>
          <w:szCs w:val="24"/>
        </w:rPr>
        <w:t>•     Changing NA values from the dataset to the median value.</w:t>
      </w:r>
    </w:p>
    <w:p w:rsidR="0088780D" w:rsidRPr="00813254" w:rsidRDefault="000C39CF" w:rsidP="00813254">
      <w:pPr>
        <w:rPr>
          <w:sz w:val="24"/>
          <w:szCs w:val="24"/>
        </w:rPr>
      </w:pPr>
      <w:r w:rsidRPr="00813254">
        <w:rPr>
          <w:sz w:val="24"/>
          <w:szCs w:val="24"/>
        </w:rPr>
        <w:t>•</w:t>
      </w:r>
      <w:r w:rsidR="00813254">
        <w:rPr>
          <w:sz w:val="24"/>
          <w:szCs w:val="24"/>
        </w:rPr>
        <w:t xml:space="preserve">      </w:t>
      </w:r>
      <w:r w:rsidRPr="00813254">
        <w:rPr>
          <w:sz w:val="24"/>
          <w:szCs w:val="24"/>
        </w:rPr>
        <w:t>Finding correlation for the entire dataset and elimination of features with the same meaning to avoid duplicity</w:t>
      </w:r>
    </w:p>
    <w:p w:rsidR="0088780D" w:rsidRDefault="0088780D">
      <w:pPr>
        <w:spacing w:before="12" w:line="280" w:lineRule="exact"/>
        <w:rPr>
          <w:sz w:val="28"/>
          <w:szCs w:val="28"/>
        </w:rPr>
      </w:pPr>
    </w:p>
    <w:p w:rsidR="0088780D" w:rsidRDefault="00083A98">
      <w:pPr>
        <w:ind w:left="100"/>
      </w:pPr>
      <w:r>
        <w:pict>
          <v:shape id="_x0000_i1029" type="#_x0000_t75" style="width:450pt;height:210pt">
            <v:imagedata r:id="rId13" o:title=""/>
          </v:shape>
        </w:pict>
      </w:r>
    </w:p>
    <w:p w:rsidR="0088780D" w:rsidRPr="00813254" w:rsidRDefault="000C39CF" w:rsidP="00813254">
      <w:pPr>
        <w:jc w:val="center"/>
        <w:rPr>
          <w:b/>
          <w:bCs/>
          <w:sz w:val="24"/>
          <w:szCs w:val="24"/>
        </w:rPr>
      </w:pPr>
      <w:r w:rsidRPr="00813254">
        <w:rPr>
          <w:b/>
          <w:bCs/>
          <w:sz w:val="24"/>
          <w:szCs w:val="24"/>
        </w:rPr>
        <w:t>Final Trained Data</w:t>
      </w:r>
    </w:p>
    <w:p w:rsidR="0088780D" w:rsidRDefault="0088780D">
      <w:pPr>
        <w:spacing w:before="1" w:line="100" w:lineRule="exact"/>
        <w:rPr>
          <w:sz w:val="11"/>
          <w:szCs w:val="11"/>
        </w:rPr>
      </w:pPr>
    </w:p>
    <w:p w:rsidR="0088780D" w:rsidRDefault="0088780D">
      <w:pPr>
        <w:spacing w:line="200" w:lineRule="exact"/>
      </w:pPr>
    </w:p>
    <w:p w:rsidR="0088780D" w:rsidRDefault="0088780D">
      <w:pPr>
        <w:spacing w:line="200" w:lineRule="exact"/>
      </w:pPr>
    </w:p>
    <w:p w:rsidR="00813254" w:rsidRDefault="00813254">
      <w:pPr>
        <w:spacing w:line="240" w:lineRule="exact"/>
        <w:ind w:left="100"/>
        <w:rPr>
          <w:b/>
          <w:position w:val="-1"/>
          <w:sz w:val="24"/>
          <w:szCs w:val="24"/>
          <w:u w:val="thick" w:color="000000"/>
        </w:rPr>
      </w:pPr>
    </w:p>
    <w:p w:rsidR="00813254" w:rsidRDefault="00813254">
      <w:pPr>
        <w:spacing w:line="240" w:lineRule="exact"/>
        <w:ind w:left="100"/>
        <w:rPr>
          <w:b/>
          <w:position w:val="-1"/>
          <w:sz w:val="24"/>
          <w:szCs w:val="24"/>
          <w:u w:val="thick" w:color="000000"/>
        </w:rPr>
      </w:pPr>
    </w:p>
    <w:p w:rsidR="00813254" w:rsidRDefault="00813254">
      <w:pPr>
        <w:spacing w:line="240" w:lineRule="exact"/>
        <w:ind w:left="100"/>
        <w:rPr>
          <w:b/>
          <w:position w:val="-1"/>
          <w:sz w:val="24"/>
          <w:szCs w:val="24"/>
          <w:u w:val="thick" w:color="000000"/>
        </w:rPr>
      </w:pPr>
    </w:p>
    <w:p w:rsidR="00813254" w:rsidRDefault="00813254">
      <w:pPr>
        <w:spacing w:line="240" w:lineRule="exact"/>
        <w:ind w:left="100"/>
        <w:rPr>
          <w:b/>
          <w:position w:val="-1"/>
          <w:sz w:val="24"/>
          <w:szCs w:val="24"/>
          <w:u w:val="thick" w:color="000000"/>
        </w:rPr>
      </w:pPr>
    </w:p>
    <w:p w:rsidR="00813254" w:rsidRDefault="00813254">
      <w:pPr>
        <w:spacing w:line="240" w:lineRule="exact"/>
        <w:ind w:left="100"/>
        <w:rPr>
          <w:b/>
          <w:position w:val="-1"/>
          <w:sz w:val="24"/>
          <w:szCs w:val="24"/>
          <w:u w:val="thick" w:color="000000"/>
        </w:rPr>
      </w:pPr>
    </w:p>
    <w:p w:rsidR="00813254" w:rsidRDefault="00813254">
      <w:pPr>
        <w:spacing w:line="240" w:lineRule="exact"/>
        <w:ind w:left="100"/>
        <w:rPr>
          <w:b/>
          <w:position w:val="-1"/>
          <w:sz w:val="24"/>
          <w:szCs w:val="24"/>
          <w:u w:val="thick" w:color="000000"/>
        </w:rPr>
      </w:pPr>
    </w:p>
    <w:p w:rsidR="00813254" w:rsidRDefault="00813254">
      <w:pPr>
        <w:spacing w:line="240" w:lineRule="exact"/>
        <w:ind w:left="100"/>
        <w:rPr>
          <w:b/>
          <w:position w:val="-1"/>
          <w:sz w:val="24"/>
          <w:szCs w:val="24"/>
          <w:u w:val="thick" w:color="000000"/>
        </w:rPr>
      </w:pPr>
    </w:p>
    <w:p w:rsidR="00813254" w:rsidRDefault="00813254">
      <w:pPr>
        <w:spacing w:line="240" w:lineRule="exact"/>
        <w:ind w:left="100"/>
        <w:rPr>
          <w:b/>
          <w:position w:val="-1"/>
          <w:sz w:val="24"/>
          <w:szCs w:val="24"/>
          <w:u w:val="thick" w:color="000000"/>
        </w:rPr>
      </w:pPr>
    </w:p>
    <w:p w:rsidR="00813254" w:rsidRDefault="00813254">
      <w:pPr>
        <w:spacing w:line="240" w:lineRule="exact"/>
        <w:ind w:left="100"/>
        <w:rPr>
          <w:b/>
          <w:position w:val="-1"/>
          <w:sz w:val="24"/>
          <w:szCs w:val="24"/>
          <w:u w:val="thick" w:color="000000"/>
        </w:rPr>
      </w:pPr>
    </w:p>
    <w:p w:rsidR="00813254" w:rsidRDefault="00813254">
      <w:pPr>
        <w:spacing w:line="240" w:lineRule="exact"/>
        <w:ind w:left="100"/>
        <w:rPr>
          <w:b/>
          <w:position w:val="-1"/>
          <w:sz w:val="24"/>
          <w:szCs w:val="24"/>
          <w:u w:val="thick" w:color="000000"/>
        </w:rPr>
      </w:pPr>
    </w:p>
    <w:p w:rsidR="00813254" w:rsidRDefault="00813254">
      <w:pPr>
        <w:spacing w:line="240" w:lineRule="exact"/>
        <w:ind w:left="100"/>
        <w:rPr>
          <w:b/>
          <w:position w:val="-1"/>
          <w:sz w:val="24"/>
          <w:szCs w:val="24"/>
          <w:u w:val="thick" w:color="000000"/>
        </w:rPr>
      </w:pPr>
    </w:p>
    <w:p w:rsidR="00813254" w:rsidRDefault="00813254">
      <w:pPr>
        <w:spacing w:line="240" w:lineRule="exact"/>
        <w:ind w:left="100"/>
        <w:rPr>
          <w:b/>
          <w:position w:val="-1"/>
          <w:sz w:val="24"/>
          <w:szCs w:val="24"/>
          <w:u w:val="thick" w:color="000000"/>
        </w:rPr>
      </w:pPr>
    </w:p>
    <w:p w:rsidR="00813254" w:rsidRDefault="00813254">
      <w:pPr>
        <w:spacing w:line="240" w:lineRule="exact"/>
        <w:ind w:left="100"/>
        <w:rPr>
          <w:b/>
          <w:position w:val="-1"/>
          <w:sz w:val="24"/>
          <w:szCs w:val="24"/>
          <w:u w:val="thick" w:color="000000"/>
        </w:rPr>
      </w:pPr>
    </w:p>
    <w:p w:rsidR="00813254" w:rsidRDefault="00813254">
      <w:pPr>
        <w:spacing w:line="240" w:lineRule="exact"/>
        <w:ind w:left="100"/>
        <w:rPr>
          <w:b/>
          <w:position w:val="-1"/>
          <w:sz w:val="24"/>
          <w:szCs w:val="24"/>
          <w:u w:val="thick" w:color="000000"/>
        </w:rPr>
      </w:pPr>
    </w:p>
    <w:p w:rsidR="00813254" w:rsidRDefault="00813254">
      <w:pPr>
        <w:spacing w:line="240" w:lineRule="exact"/>
        <w:ind w:left="100"/>
        <w:rPr>
          <w:b/>
          <w:position w:val="-1"/>
          <w:sz w:val="24"/>
          <w:szCs w:val="24"/>
          <w:u w:val="thick" w:color="000000"/>
        </w:rPr>
      </w:pPr>
    </w:p>
    <w:p w:rsidR="0088780D" w:rsidRPr="00813254" w:rsidRDefault="000C39CF">
      <w:pPr>
        <w:spacing w:line="240" w:lineRule="exact"/>
        <w:ind w:left="100"/>
        <w:rPr>
          <w:sz w:val="24"/>
          <w:szCs w:val="24"/>
        </w:rPr>
      </w:pPr>
      <w:r w:rsidRPr="00813254">
        <w:rPr>
          <w:b/>
          <w:position w:val="-1"/>
          <w:sz w:val="24"/>
          <w:szCs w:val="24"/>
          <w:u w:val="thick" w:color="000000"/>
        </w:rPr>
        <w:lastRenderedPageBreak/>
        <w:t>Missing Value Analysis</w:t>
      </w:r>
    </w:p>
    <w:p w:rsidR="0088780D" w:rsidRDefault="0088780D">
      <w:pPr>
        <w:spacing w:before="5" w:line="180" w:lineRule="exact"/>
        <w:rPr>
          <w:sz w:val="18"/>
          <w:szCs w:val="18"/>
        </w:rPr>
      </w:pPr>
    </w:p>
    <w:p w:rsidR="0088780D" w:rsidRPr="00813254" w:rsidRDefault="000C39CF">
      <w:pPr>
        <w:spacing w:before="32"/>
        <w:ind w:left="100"/>
        <w:rPr>
          <w:sz w:val="24"/>
          <w:szCs w:val="24"/>
        </w:rPr>
      </w:pPr>
      <w:r w:rsidRPr="00813254">
        <w:rPr>
          <w:sz w:val="24"/>
          <w:szCs w:val="24"/>
        </w:rPr>
        <w:t xml:space="preserve">After </w:t>
      </w:r>
      <w:proofErr w:type="spellStart"/>
      <w:r w:rsidRPr="00813254">
        <w:rPr>
          <w:sz w:val="24"/>
          <w:szCs w:val="24"/>
        </w:rPr>
        <w:t>analysing</w:t>
      </w:r>
      <w:proofErr w:type="spellEnd"/>
      <w:r w:rsidRPr="00813254">
        <w:rPr>
          <w:sz w:val="24"/>
          <w:szCs w:val="24"/>
        </w:rPr>
        <w:t xml:space="preserve"> all the datasets, we found out that multiple values for zip code and events were null.</w:t>
      </w:r>
    </w:p>
    <w:p w:rsidR="0088780D" w:rsidRPr="00813254" w:rsidRDefault="0088780D">
      <w:pPr>
        <w:spacing w:before="2" w:line="140" w:lineRule="exact"/>
        <w:rPr>
          <w:sz w:val="24"/>
          <w:szCs w:val="24"/>
        </w:rPr>
      </w:pPr>
    </w:p>
    <w:p w:rsidR="0088780D" w:rsidRPr="00813254" w:rsidRDefault="0088780D">
      <w:pPr>
        <w:spacing w:line="200" w:lineRule="exact"/>
        <w:rPr>
          <w:sz w:val="24"/>
          <w:szCs w:val="24"/>
        </w:rPr>
      </w:pPr>
    </w:p>
    <w:p w:rsidR="0088780D" w:rsidRPr="00813254" w:rsidRDefault="000C39CF" w:rsidP="00813254">
      <w:pPr>
        <w:pStyle w:val="ListParagraph"/>
        <w:numPr>
          <w:ilvl w:val="0"/>
          <w:numId w:val="2"/>
        </w:numPr>
        <w:spacing w:line="273" w:lineRule="auto"/>
        <w:ind w:right="86"/>
        <w:rPr>
          <w:sz w:val="24"/>
          <w:szCs w:val="24"/>
        </w:rPr>
      </w:pPr>
      <w:r w:rsidRPr="00813254">
        <w:rPr>
          <w:sz w:val="24"/>
          <w:szCs w:val="24"/>
        </w:rPr>
        <w:t xml:space="preserve">Zip Code - We have modelled the data according to the unique zip codes of the bay area. </w:t>
      </w:r>
      <w:proofErr w:type="gramStart"/>
      <w:r w:rsidRPr="00813254">
        <w:rPr>
          <w:sz w:val="24"/>
          <w:szCs w:val="24"/>
        </w:rPr>
        <w:t>Thus</w:t>
      </w:r>
      <w:proofErr w:type="gramEnd"/>
      <w:r w:rsidRPr="00813254">
        <w:rPr>
          <w:sz w:val="24"/>
          <w:szCs w:val="24"/>
        </w:rPr>
        <w:t xml:space="preserve"> eliminating the null values.</w:t>
      </w:r>
    </w:p>
    <w:p w:rsidR="00813254" w:rsidRDefault="00813254" w:rsidP="00813254">
      <w:pPr>
        <w:spacing w:line="273" w:lineRule="auto"/>
        <w:ind w:right="86"/>
        <w:rPr>
          <w:sz w:val="10"/>
          <w:szCs w:val="10"/>
        </w:rPr>
      </w:pPr>
    </w:p>
    <w:p w:rsidR="00813254" w:rsidRDefault="00813254" w:rsidP="00813254">
      <w:pPr>
        <w:spacing w:line="273" w:lineRule="auto"/>
        <w:ind w:right="86"/>
        <w:rPr>
          <w:sz w:val="10"/>
          <w:szCs w:val="10"/>
        </w:rPr>
      </w:pPr>
    </w:p>
    <w:p w:rsidR="00813254" w:rsidRDefault="00813254" w:rsidP="00813254">
      <w:pPr>
        <w:spacing w:line="273" w:lineRule="auto"/>
        <w:ind w:right="86"/>
        <w:rPr>
          <w:sz w:val="10"/>
          <w:szCs w:val="10"/>
        </w:rPr>
      </w:pPr>
    </w:p>
    <w:p w:rsidR="00813254" w:rsidRPr="00813254" w:rsidRDefault="00813254" w:rsidP="00813254">
      <w:pPr>
        <w:spacing w:line="273" w:lineRule="auto"/>
        <w:ind w:right="86"/>
        <w:rPr>
          <w:sz w:val="10"/>
          <w:szCs w:val="10"/>
        </w:rPr>
      </w:pPr>
    </w:p>
    <w:p w:rsidR="0088780D" w:rsidRDefault="00083A98">
      <w:pPr>
        <w:ind w:left="875"/>
      </w:pPr>
      <w:r>
        <w:pict>
          <v:shape id="_x0000_i1030" type="#_x0000_t75" style="width:312pt;height:126pt">
            <v:imagedata r:id="rId14" o:title=""/>
          </v:shape>
        </w:pict>
      </w:r>
    </w:p>
    <w:p w:rsidR="0088780D" w:rsidRDefault="0088780D">
      <w:pPr>
        <w:spacing w:line="200" w:lineRule="exact"/>
      </w:pPr>
    </w:p>
    <w:p w:rsidR="0088780D" w:rsidRDefault="0088780D">
      <w:pPr>
        <w:spacing w:line="200" w:lineRule="exact"/>
      </w:pPr>
    </w:p>
    <w:p w:rsidR="0088780D" w:rsidRDefault="0088780D">
      <w:pPr>
        <w:spacing w:before="3" w:line="260" w:lineRule="exact"/>
        <w:rPr>
          <w:sz w:val="26"/>
          <w:szCs w:val="26"/>
        </w:rPr>
      </w:pPr>
    </w:p>
    <w:p w:rsidR="0088780D" w:rsidRPr="00813254" w:rsidRDefault="000C39CF">
      <w:pPr>
        <w:spacing w:before="32" w:line="273" w:lineRule="auto"/>
        <w:ind w:left="821" w:right="93" w:hanging="360"/>
        <w:jc w:val="both"/>
        <w:rPr>
          <w:sz w:val="24"/>
          <w:szCs w:val="24"/>
        </w:rPr>
      </w:pPr>
      <w:r w:rsidRPr="00813254">
        <w:rPr>
          <w:sz w:val="24"/>
          <w:szCs w:val="24"/>
        </w:rPr>
        <w:t>2.    Events - The filtered data still had 574 null records in the Events column. To overcome this issue, we have found out the unique values of events and modeled the data according to it.</w:t>
      </w:r>
    </w:p>
    <w:p w:rsidR="0088780D" w:rsidRDefault="0088780D">
      <w:pPr>
        <w:spacing w:line="200" w:lineRule="exact"/>
      </w:pPr>
    </w:p>
    <w:p w:rsidR="0088780D" w:rsidRDefault="0088780D">
      <w:pPr>
        <w:spacing w:line="200" w:lineRule="exact"/>
      </w:pPr>
    </w:p>
    <w:p w:rsidR="0088780D" w:rsidRDefault="0088780D">
      <w:pPr>
        <w:spacing w:before="14" w:line="240" w:lineRule="exact"/>
        <w:rPr>
          <w:sz w:val="24"/>
          <w:szCs w:val="24"/>
        </w:rPr>
      </w:pPr>
    </w:p>
    <w:p w:rsidR="0088780D" w:rsidRDefault="00083A98">
      <w:pPr>
        <w:ind w:left="760"/>
      </w:pPr>
      <w:r>
        <w:pict>
          <v:shape id="_x0000_i1031" type="#_x0000_t75" style="width:366pt;height:108pt">
            <v:imagedata r:id="rId15" o:title=""/>
          </v:shape>
        </w:pict>
      </w:r>
    </w:p>
    <w:p w:rsidR="0088780D" w:rsidRDefault="0088780D">
      <w:pPr>
        <w:spacing w:before="14" w:line="200" w:lineRule="exact"/>
      </w:pPr>
    </w:p>
    <w:p w:rsidR="0088780D" w:rsidRPr="00813254" w:rsidRDefault="000C39CF">
      <w:pPr>
        <w:ind w:left="821" w:right="85" w:hanging="360"/>
        <w:jc w:val="both"/>
        <w:rPr>
          <w:sz w:val="24"/>
          <w:szCs w:val="24"/>
        </w:rPr>
      </w:pPr>
      <w:r w:rsidRPr="00813254">
        <w:rPr>
          <w:sz w:val="24"/>
          <w:szCs w:val="24"/>
        </w:rPr>
        <w:t xml:space="preserve">3.   </w:t>
      </w:r>
      <w:proofErr w:type="spellStart"/>
      <w:r w:rsidRPr="00813254">
        <w:rPr>
          <w:sz w:val="24"/>
          <w:szCs w:val="24"/>
        </w:rPr>
        <w:t>Max_gust_speed_mph</w:t>
      </w:r>
      <w:proofErr w:type="spellEnd"/>
      <w:r w:rsidRPr="00813254">
        <w:rPr>
          <w:sz w:val="24"/>
          <w:szCs w:val="24"/>
        </w:rPr>
        <w:t xml:space="preserve"> - Upon further filtering of the data, there were still 12 null records for </w:t>
      </w:r>
      <w:proofErr w:type="spellStart"/>
      <w:r w:rsidRPr="00813254">
        <w:rPr>
          <w:sz w:val="24"/>
          <w:szCs w:val="24"/>
        </w:rPr>
        <w:t>Max_gust_speed_mph</w:t>
      </w:r>
      <w:proofErr w:type="spellEnd"/>
      <w:r w:rsidRPr="00813254">
        <w:rPr>
          <w:sz w:val="24"/>
          <w:szCs w:val="24"/>
        </w:rPr>
        <w:t xml:space="preserve"> column. We </w:t>
      </w:r>
      <w:proofErr w:type="gramStart"/>
      <w:r w:rsidRPr="00813254">
        <w:rPr>
          <w:sz w:val="24"/>
          <w:szCs w:val="24"/>
        </w:rPr>
        <w:t>have to</w:t>
      </w:r>
      <w:proofErr w:type="gramEnd"/>
      <w:r w:rsidRPr="00813254">
        <w:rPr>
          <w:sz w:val="24"/>
          <w:szCs w:val="24"/>
        </w:rPr>
        <w:t xml:space="preserve"> find the median of </w:t>
      </w:r>
      <w:proofErr w:type="spellStart"/>
      <w:r w:rsidRPr="00813254">
        <w:rPr>
          <w:sz w:val="24"/>
          <w:szCs w:val="24"/>
        </w:rPr>
        <w:t>max_gust_speed</w:t>
      </w:r>
      <w:proofErr w:type="spellEnd"/>
      <w:r w:rsidRPr="00813254">
        <w:rPr>
          <w:sz w:val="24"/>
          <w:szCs w:val="24"/>
        </w:rPr>
        <w:t xml:space="preserve"> for each value of </w:t>
      </w:r>
      <w:proofErr w:type="spellStart"/>
      <w:r w:rsidRPr="00813254">
        <w:rPr>
          <w:sz w:val="24"/>
          <w:szCs w:val="24"/>
        </w:rPr>
        <w:t>max_wind</w:t>
      </w:r>
      <w:proofErr w:type="spellEnd"/>
      <w:r w:rsidRPr="00813254">
        <w:rPr>
          <w:sz w:val="24"/>
          <w:szCs w:val="24"/>
        </w:rPr>
        <w:t xml:space="preserve"> and filled the null values.</w:t>
      </w:r>
    </w:p>
    <w:p w:rsidR="0088780D" w:rsidRDefault="0088780D">
      <w:pPr>
        <w:spacing w:before="5" w:line="180" w:lineRule="exact"/>
        <w:rPr>
          <w:sz w:val="18"/>
          <w:szCs w:val="18"/>
        </w:rPr>
      </w:pPr>
    </w:p>
    <w:p w:rsidR="0088780D" w:rsidRDefault="00083A98">
      <w:pPr>
        <w:ind w:left="375"/>
      </w:pPr>
      <w:r>
        <w:pict>
          <v:shape id="_x0000_i1032" type="#_x0000_t75" style="width:384pt;height:102pt">
            <v:imagedata r:id="rId16" o:title=""/>
          </v:shape>
        </w:pict>
      </w:r>
    </w:p>
    <w:p w:rsidR="0088780D" w:rsidRDefault="0088780D">
      <w:pPr>
        <w:spacing w:line="200" w:lineRule="exact"/>
      </w:pPr>
    </w:p>
    <w:p w:rsidR="0088780D" w:rsidRDefault="0088780D">
      <w:pPr>
        <w:spacing w:line="200" w:lineRule="exact"/>
      </w:pPr>
    </w:p>
    <w:p w:rsidR="0088780D" w:rsidRDefault="0088780D">
      <w:pPr>
        <w:spacing w:before="11" w:line="280" w:lineRule="exact"/>
        <w:rPr>
          <w:sz w:val="28"/>
          <w:szCs w:val="28"/>
        </w:rPr>
      </w:pPr>
    </w:p>
    <w:p w:rsidR="00813254" w:rsidRDefault="00813254">
      <w:pPr>
        <w:spacing w:before="11" w:line="280" w:lineRule="exact"/>
        <w:rPr>
          <w:sz w:val="28"/>
          <w:szCs w:val="28"/>
        </w:rPr>
      </w:pPr>
    </w:p>
    <w:p w:rsidR="00813254" w:rsidRDefault="00813254">
      <w:pPr>
        <w:spacing w:before="11" w:line="280" w:lineRule="exact"/>
        <w:rPr>
          <w:sz w:val="28"/>
          <w:szCs w:val="28"/>
        </w:rPr>
      </w:pPr>
    </w:p>
    <w:p w:rsidR="00813254" w:rsidRDefault="00813254">
      <w:pPr>
        <w:spacing w:before="11" w:line="280" w:lineRule="exact"/>
        <w:rPr>
          <w:sz w:val="28"/>
          <w:szCs w:val="28"/>
        </w:rPr>
      </w:pPr>
    </w:p>
    <w:p w:rsidR="00FE04E8" w:rsidRDefault="00FE04E8">
      <w:pPr>
        <w:spacing w:before="11" w:line="280" w:lineRule="exact"/>
        <w:rPr>
          <w:sz w:val="28"/>
          <w:szCs w:val="28"/>
        </w:rPr>
      </w:pPr>
    </w:p>
    <w:p w:rsidR="00FE04E8" w:rsidRDefault="00FE04E8">
      <w:pPr>
        <w:spacing w:before="11" w:line="280" w:lineRule="exact"/>
        <w:rPr>
          <w:sz w:val="28"/>
          <w:szCs w:val="28"/>
        </w:rPr>
      </w:pPr>
    </w:p>
    <w:p w:rsidR="0088780D" w:rsidRPr="00813254" w:rsidRDefault="000C39CF">
      <w:pPr>
        <w:spacing w:line="240" w:lineRule="exact"/>
        <w:ind w:left="100"/>
        <w:rPr>
          <w:sz w:val="24"/>
          <w:szCs w:val="24"/>
        </w:rPr>
      </w:pPr>
      <w:r w:rsidRPr="00813254">
        <w:rPr>
          <w:b/>
          <w:position w:val="-1"/>
          <w:sz w:val="24"/>
          <w:szCs w:val="24"/>
          <w:u w:val="thick" w:color="000000"/>
        </w:rPr>
        <w:t>Outlier Analysis</w:t>
      </w:r>
    </w:p>
    <w:p w:rsidR="0088780D" w:rsidRDefault="0088780D">
      <w:pPr>
        <w:spacing w:line="180" w:lineRule="exact"/>
        <w:rPr>
          <w:sz w:val="18"/>
          <w:szCs w:val="18"/>
        </w:rPr>
      </w:pPr>
    </w:p>
    <w:p w:rsidR="0088780D" w:rsidRPr="00813254" w:rsidRDefault="000C39CF">
      <w:pPr>
        <w:spacing w:before="32" w:line="273" w:lineRule="auto"/>
        <w:ind w:left="100" w:right="91"/>
        <w:rPr>
          <w:sz w:val="24"/>
          <w:szCs w:val="24"/>
        </w:rPr>
      </w:pPr>
      <w:r w:rsidRPr="00813254">
        <w:rPr>
          <w:sz w:val="24"/>
          <w:szCs w:val="24"/>
        </w:rPr>
        <w:t>An outlier is an object that deviates significantly from the rest of the objects. They can be caused by measurement or execution error. The analysis of outlier data is referred to as an outlier analysis.</w:t>
      </w:r>
    </w:p>
    <w:p w:rsidR="0088780D" w:rsidRPr="00813254" w:rsidRDefault="0088780D">
      <w:pPr>
        <w:spacing w:before="4" w:line="180" w:lineRule="exact"/>
        <w:rPr>
          <w:sz w:val="24"/>
          <w:szCs w:val="24"/>
        </w:rPr>
      </w:pPr>
    </w:p>
    <w:p w:rsidR="0088780D" w:rsidRDefault="000C39CF" w:rsidP="00813254">
      <w:pPr>
        <w:ind w:left="100"/>
        <w:rPr>
          <w:sz w:val="24"/>
          <w:szCs w:val="24"/>
        </w:rPr>
      </w:pPr>
      <w:r w:rsidRPr="00813254">
        <w:rPr>
          <w:sz w:val="24"/>
          <w:szCs w:val="24"/>
        </w:rPr>
        <w:t>In this project we are trying to get rid of 4% outlier data.</w:t>
      </w:r>
    </w:p>
    <w:p w:rsidR="00813254" w:rsidRDefault="00813254" w:rsidP="00813254">
      <w:pPr>
        <w:ind w:left="100"/>
        <w:rPr>
          <w:sz w:val="24"/>
          <w:szCs w:val="24"/>
        </w:rPr>
      </w:pPr>
    </w:p>
    <w:p w:rsidR="00813254" w:rsidRDefault="00813254" w:rsidP="00813254">
      <w:pPr>
        <w:ind w:left="100"/>
        <w:rPr>
          <w:sz w:val="24"/>
          <w:szCs w:val="24"/>
        </w:rPr>
      </w:pPr>
    </w:p>
    <w:p w:rsidR="00813254" w:rsidRDefault="00813254" w:rsidP="00813254">
      <w:pPr>
        <w:ind w:left="100"/>
        <w:rPr>
          <w:sz w:val="24"/>
          <w:szCs w:val="24"/>
        </w:rPr>
      </w:pPr>
    </w:p>
    <w:p w:rsidR="00813254" w:rsidRDefault="00813254" w:rsidP="00813254">
      <w:pPr>
        <w:ind w:left="100"/>
        <w:rPr>
          <w:sz w:val="10"/>
          <w:szCs w:val="10"/>
        </w:rPr>
      </w:pPr>
    </w:p>
    <w:p w:rsidR="0088780D" w:rsidRDefault="00083A98">
      <w:pPr>
        <w:ind w:left="100"/>
      </w:pPr>
      <w:r>
        <w:pict>
          <v:shape id="_x0000_i1033" type="#_x0000_t75" style="width:450pt;height:150pt">
            <v:imagedata r:id="rId17" o:title=""/>
          </v:shape>
        </w:pict>
      </w:r>
    </w:p>
    <w:p w:rsidR="00813254" w:rsidRDefault="00813254">
      <w:pPr>
        <w:spacing w:before="33"/>
        <w:ind w:left="100"/>
        <w:rPr>
          <w:sz w:val="24"/>
          <w:szCs w:val="24"/>
        </w:rPr>
      </w:pPr>
    </w:p>
    <w:p w:rsidR="0088780D" w:rsidRPr="00813254" w:rsidRDefault="000C39CF">
      <w:pPr>
        <w:spacing w:before="33"/>
        <w:ind w:left="100"/>
        <w:rPr>
          <w:sz w:val="24"/>
          <w:szCs w:val="24"/>
        </w:rPr>
      </w:pPr>
      <w:r w:rsidRPr="00813254">
        <w:rPr>
          <w:sz w:val="24"/>
          <w:szCs w:val="24"/>
        </w:rPr>
        <w:t>Above figure shows the number of trips by duration when 95% and 99% data is used.</w:t>
      </w:r>
    </w:p>
    <w:p w:rsidR="0088780D" w:rsidRPr="00813254" w:rsidRDefault="0088780D">
      <w:pPr>
        <w:spacing w:line="200" w:lineRule="exact"/>
        <w:rPr>
          <w:sz w:val="24"/>
          <w:szCs w:val="24"/>
        </w:rPr>
      </w:pPr>
    </w:p>
    <w:p w:rsidR="0088780D" w:rsidRDefault="0088780D">
      <w:pPr>
        <w:spacing w:line="200" w:lineRule="exact"/>
      </w:pPr>
    </w:p>
    <w:p w:rsidR="0088780D" w:rsidRDefault="0088780D">
      <w:pPr>
        <w:spacing w:before="8" w:line="280" w:lineRule="exact"/>
        <w:rPr>
          <w:sz w:val="28"/>
          <w:szCs w:val="28"/>
        </w:rPr>
      </w:pPr>
    </w:p>
    <w:p w:rsidR="0088780D" w:rsidRPr="00813254" w:rsidRDefault="000C39CF">
      <w:pPr>
        <w:spacing w:line="240" w:lineRule="exact"/>
        <w:ind w:left="100"/>
        <w:rPr>
          <w:sz w:val="24"/>
          <w:szCs w:val="24"/>
        </w:rPr>
      </w:pPr>
      <w:r w:rsidRPr="00813254">
        <w:rPr>
          <w:b/>
          <w:position w:val="-1"/>
          <w:sz w:val="24"/>
          <w:szCs w:val="24"/>
          <w:u w:val="thick" w:color="000000"/>
        </w:rPr>
        <w:t>Exploratory Analysis</w:t>
      </w:r>
    </w:p>
    <w:p w:rsidR="0088780D" w:rsidRPr="00813254" w:rsidRDefault="0088780D">
      <w:pPr>
        <w:spacing w:line="200" w:lineRule="exact"/>
        <w:rPr>
          <w:sz w:val="24"/>
          <w:szCs w:val="24"/>
        </w:rPr>
      </w:pPr>
    </w:p>
    <w:p w:rsidR="0088780D" w:rsidRPr="00813254" w:rsidRDefault="0088780D">
      <w:pPr>
        <w:spacing w:line="200" w:lineRule="exact"/>
        <w:rPr>
          <w:sz w:val="24"/>
          <w:szCs w:val="24"/>
        </w:rPr>
      </w:pPr>
    </w:p>
    <w:p w:rsidR="0088780D" w:rsidRPr="00813254" w:rsidRDefault="0088780D">
      <w:pPr>
        <w:spacing w:before="16" w:line="240" w:lineRule="exact"/>
        <w:rPr>
          <w:sz w:val="24"/>
          <w:szCs w:val="24"/>
        </w:rPr>
      </w:pPr>
    </w:p>
    <w:p w:rsidR="0088780D" w:rsidRPr="00813254" w:rsidRDefault="000C39CF">
      <w:pPr>
        <w:spacing w:before="32" w:line="273" w:lineRule="auto"/>
        <w:ind w:left="100" w:right="135"/>
        <w:jc w:val="both"/>
        <w:rPr>
          <w:sz w:val="24"/>
          <w:szCs w:val="24"/>
        </w:rPr>
      </w:pPr>
      <w:r w:rsidRPr="00813254">
        <w:rPr>
          <w:sz w:val="24"/>
          <w:szCs w:val="24"/>
        </w:rPr>
        <w:t xml:space="preserve">Exploratory Analysis refers to the critical process of performing initial investigations on data so as to </w:t>
      </w:r>
      <w:proofErr w:type="gramStart"/>
      <w:r w:rsidRPr="00813254">
        <w:rPr>
          <w:sz w:val="24"/>
          <w:szCs w:val="24"/>
        </w:rPr>
        <w:t>discover  patterns</w:t>
      </w:r>
      <w:proofErr w:type="gramEnd"/>
      <w:r w:rsidRPr="00813254">
        <w:rPr>
          <w:sz w:val="24"/>
          <w:szCs w:val="24"/>
        </w:rPr>
        <w:t>,  to  spot  anomalies,  to  test  hypothesis  and  to  check  assumptions  with  the  help  of summary statistics and graphical representations [2].</w:t>
      </w:r>
    </w:p>
    <w:p w:rsidR="0088780D" w:rsidRPr="00813254" w:rsidRDefault="0088780D">
      <w:pPr>
        <w:spacing w:line="200" w:lineRule="exact"/>
        <w:rPr>
          <w:sz w:val="24"/>
          <w:szCs w:val="24"/>
        </w:rPr>
      </w:pPr>
    </w:p>
    <w:p w:rsidR="0088780D" w:rsidRPr="00813254" w:rsidRDefault="0088780D">
      <w:pPr>
        <w:spacing w:line="200" w:lineRule="exact"/>
        <w:rPr>
          <w:sz w:val="24"/>
          <w:szCs w:val="24"/>
        </w:rPr>
      </w:pPr>
    </w:p>
    <w:p w:rsidR="0088780D" w:rsidRPr="00813254" w:rsidRDefault="0088780D">
      <w:pPr>
        <w:spacing w:before="10" w:line="240" w:lineRule="exact"/>
        <w:rPr>
          <w:sz w:val="24"/>
          <w:szCs w:val="24"/>
        </w:rPr>
      </w:pPr>
    </w:p>
    <w:p w:rsidR="00813254" w:rsidRDefault="000C39CF" w:rsidP="00813254">
      <w:pPr>
        <w:spacing w:line="277" w:lineRule="auto"/>
        <w:ind w:left="100" w:right="145"/>
        <w:jc w:val="both"/>
        <w:rPr>
          <w:sz w:val="24"/>
          <w:szCs w:val="24"/>
        </w:rPr>
      </w:pPr>
      <w:r w:rsidRPr="00813254">
        <w:rPr>
          <w:sz w:val="24"/>
          <w:szCs w:val="24"/>
        </w:rPr>
        <w:t xml:space="preserve">In this project, we have performed exploratory analysis on the station and trip dataset to </w:t>
      </w:r>
      <w:proofErr w:type="spellStart"/>
      <w:r w:rsidRPr="00813254">
        <w:rPr>
          <w:sz w:val="24"/>
          <w:szCs w:val="24"/>
        </w:rPr>
        <w:t>analyse</w:t>
      </w:r>
      <w:proofErr w:type="spellEnd"/>
      <w:r w:rsidRPr="00813254">
        <w:rPr>
          <w:sz w:val="24"/>
          <w:szCs w:val="24"/>
        </w:rPr>
        <w:t xml:space="preserve"> various aspects of bike-sharing system.</w:t>
      </w:r>
    </w:p>
    <w:p w:rsidR="00813254" w:rsidRDefault="00813254" w:rsidP="00813254">
      <w:pPr>
        <w:spacing w:line="277" w:lineRule="auto"/>
        <w:ind w:left="100" w:right="145"/>
        <w:jc w:val="both"/>
        <w:rPr>
          <w:sz w:val="24"/>
          <w:szCs w:val="24"/>
        </w:rPr>
      </w:pPr>
    </w:p>
    <w:p w:rsidR="00C50B4A" w:rsidRDefault="00C50B4A" w:rsidP="00813254">
      <w:pPr>
        <w:spacing w:line="277" w:lineRule="auto"/>
        <w:ind w:left="100" w:right="145"/>
        <w:jc w:val="both"/>
        <w:rPr>
          <w:sz w:val="24"/>
          <w:szCs w:val="24"/>
        </w:rPr>
      </w:pPr>
    </w:p>
    <w:p w:rsidR="00C50B4A" w:rsidRDefault="00C50B4A" w:rsidP="00813254">
      <w:pPr>
        <w:spacing w:line="277" w:lineRule="auto"/>
        <w:ind w:left="100" w:right="145"/>
        <w:jc w:val="both"/>
        <w:rPr>
          <w:sz w:val="24"/>
          <w:szCs w:val="24"/>
        </w:rPr>
      </w:pPr>
    </w:p>
    <w:p w:rsidR="00C50B4A" w:rsidRDefault="00C50B4A" w:rsidP="00813254">
      <w:pPr>
        <w:spacing w:line="277" w:lineRule="auto"/>
        <w:ind w:left="100" w:right="145"/>
        <w:jc w:val="both"/>
        <w:rPr>
          <w:sz w:val="24"/>
          <w:szCs w:val="24"/>
        </w:rPr>
      </w:pPr>
    </w:p>
    <w:p w:rsidR="00C50B4A" w:rsidRDefault="00C50B4A" w:rsidP="00813254">
      <w:pPr>
        <w:spacing w:line="277" w:lineRule="auto"/>
        <w:ind w:left="100" w:right="145"/>
        <w:jc w:val="both"/>
        <w:rPr>
          <w:sz w:val="24"/>
          <w:szCs w:val="24"/>
        </w:rPr>
      </w:pPr>
    </w:p>
    <w:p w:rsidR="00C50B4A" w:rsidRDefault="00C50B4A" w:rsidP="00813254">
      <w:pPr>
        <w:spacing w:line="277" w:lineRule="auto"/>
        <w:ind w:left="100" w:right="145"/>
        <w:jc w:val="both"/>
        <w:rPr>
          <w:sz w:val="24"/>
          <w:szCs w:val="24"/>
        </w:rPr>
      </w:pPr>
    </w:p>
    <w:p w:rsidR="00C50B4A" w:rsidRDefault="00C50B4A" w:rsidP="00813254">
      <w:pPr>
        <w:spacing w:line="277" w:lineRule="auto"/>
        <w:ind w:left="100" w:right="145"/>
        <w:jc w:val="both"/>
        <w:rPr>
          <w:sz w:val="24"/>
          <w:szCs w:val="24"/>
        </w:rPr>
      </w:pPr>
    </w:p>
    <w:p w:rsidR="00C50B4A" w:rsidRDefault="00C50B4A" w:rsidP="00813254">
      <w:pPr>
        <w:spacing w:line="277" w:lineRule="auto"/>
        <w:ind w:left="100" w:right="145"/>
        <w:jc w:val="both"/>
        <w:rPr>
          <w:sz w:val="24"/>
          <w:szCs w:val="24"/>
        </w:rPr>
      </w:pPr>
    </w:p>
    <w:p w:rsidR="00C50B4A" w:rsidRDefault="00C50B4A" w:rsidP="00813254">
      <w:pPr>
        <w:spacing w:line="277" w:lineRule="auto"/>
        <w:ind w:left="100" w:right="145"/>
        <w:jc w:val="both"/>
        <w:rPr>
          <w:sz w:val="24"/>
          <w:szCs w:val="24"/>
        </w:rPr>
      </w:pPr>
    </w:p>
    <w:p w:rsidR="00C50B4A" w:rsidRDefault="00C50B4A" w:rsidP="00813254">
      <w:pPr>
        <w:spacing w:line="277" w:lineRule="auto"/>
        <w:ind w:left="100" w:right="145"/>
        <w:jc w:val="both"/>
        <w:rPr>
          <w:sz w:val="24"/>
          <w:szCs w:val="24"/>
        </w:rPr>
      </w:pPr>
    </w:p>
    <w:p w:rsidR="00C50B4A" w:rsidRDefault="00C50B4A" w:rsidP="00813254">
      <w:pPr>
        <w:spacing w:line="277" w:lineRule="auto"/>
        <w:ind w:left="100" w:right="145"/>
        <w:jc w:val="both"/>
        <w:rPr>
          <w:sz w:val="24"/>
          <w:szCs w:val="24"/>
        </w:rPr>
      </w:pPr>
    </w:p>
    <w:p w:rsidR="00C50B4A" w:rsidRDefault="00C50B4A" w:rsidP="00813254">
      <w:pPr>
        <w:spacing w:line="277" w:lineRule="auto"/>
        <w:ind w:left="100" w:right="145"/>
        <w:jc w:val="both"/>
        <w:rPr>
          <w:sz w:val="24"/>
          <w:szCs w:val="24"/>
        </w:rPr>
      </w:pPr>
    </w:p>
    <w:p w:rsidR="00C50B4A" w:rsidRDefault="00C50B4A" w:rsidP="00813254">
      <w:pPr>
        <w:spacing w:line="277" w:lineRule="auto"/>
        <w:ind w:left="100" w:right="145"/>
        <w:jc w:val="both"/>
        <w:rPr>
          <w:sz w:val="24"/>
          <w:szCs w:val="24"/>
        </w:rPr>
      </w:pPr>
    </w:p>
    <w:p w:rsidR="00FE04E8" w:rsidRDefault="00FE04E8" w:rsidP="00813254">
      <w:pPr>
        <w:spacing w:line="277" w:lineRule="auto"/>
        <w:ind w:left="100" w:right="145"/>
        <w:jc w:val="both"/>
        <w:rPr>
          <w:sz w:val="24"/>
          <w:szCs w:val="24"/>
        </w:rPr>
      </w:pPr>
    </w:p>
    <w:p w:rsidR="00C50B4A" w:rsidRPr="00701364" w:rsidRDefault="00C50B4A" w:rsidP="00C50B4A">
      <w:pPr>
        <w:pStyle w:val="ListParagraph"/>
        <w:numPr>
          <w:ilvl w:val="0"/>
          <w:numId w:val="3"/>
        </w:numPr>
        <w:spacing w:line="277" w:lineRule="auto"/>
        <w:ind w:right="145"/>
        <w:jc w:val="both"/>
        <w:rPr>
          <w:sz w:val="24"/>
          <w:szCs w:val="24"/>
        </w:rPr>
      </w:pPr>
      <w:r w:rsidRPr="00C50B4A">
        <w:rPr>
          <w:b/>
          <w:bCs/>
          <w:i/>
          <w:sz w:val="24"/>
          <w:szCs w:val="24"/>
        </w:rPr>
        <w:t>Plot of the number of stations and docks in the Bay Area</w:t>
      </w:r>
    </w:p>
    <w:p w:rsidR="00701364" w:rsidRDefault="00701364" w:rsidP="00701364">
      <w:pPr>
        <w:spacing w:line="277" w:lineRule="auto"/>
        <w:ind w:right="145"/>
        <w:jc w:val="both"/>
        <w:rPr>
          <w:sz w:val="24"/>
          <w:szCs w:val="24"/>
        </w:rPr>
      </w:pPr>
    </w:p>
    <w:p w:rsidR="00701364" w:rsidRPr="00701364" w:rsidRDefault="00701364" w:rsidP="00701364">
      <w:pPr>
        <w:spacing w:line="277" w:lineRule="auto"/>
        <w:ind w:right="145"/>
        <w:jc w:val="both"/>
        <w:rPr>
          <w:sz w:val="24"/>
          <w:szCs w:val="24"/>
        </w:rPr>
      </w:pPr>
    </w:p>
    <w:p w:rsidR="00701364" w:rsidRDefault="00701364" w:rsidP="00701364">
      <w:pPr>
        <w:spacing w:line="277" w:lineRule="auto"/>
        <w:ind w:right="145"/>
        <w:jc w:val="both"/>
        <w:rPr>
          <w:sz w:val="24"/>
          <w:szCs w:val="24"/>
        </w:rPr>
      </w:pPr>
    </w:p>
    <w:p w:rsidR="00701364" w:rsidRPr="00701364" w:rsidRDefault="00701364" w:rsidP="00701364">
      <w:pPr>
        <w:spacing w:line="277" w:lineRule="auto"/>
        <w:ind w:right="145"/>
        <w:jc w:val="both"/>
        <w:rPr>
          <w:sz w:val="24"/>
          <w:szCs w:val="24"/>
        </w:rPr>
      </w:pPr>
      <w:r w:rsidRPr="00701364">
        <w:rPr>
          <w:sz w:val="24"/>
          <w:szCs w:val="24"/>
        </w:rPr>
        <w:drawing>
          <wp:inline distT="0" distB="0" distL="0" distR="0" wp14:anchorId="35138EE5" wp14:editId="5D55E971">
            <wp:extent cx="6283317" cy="21488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90510" cy="2151300"/>
                    </a:xfrm>
                    <a:prstGeom prst="rect">
                      <a:avLst/>
                    </a:prstGeom>
                  </pic:spPr>
                </pic:pic>
              </a:graphicData>
            </a:graphic>
          </wp:inline>
        </w:drawing>
      </w:r>
    </w:p>
    <w:p w:rsidR="00C50B4A" w:rsidRDefault="00C50B4A" w:rsidP="00C50B4A">
      <w:pPr>
        <w:spacing w:line="277" w:lineRule="auto"/>
        <w:ind w:right="145"/>
        <w:jc w:val="both"/>
        <w:rPr>
          <w:sz w:val="24"/>
          <w:szCs w:val="24"/>
        </w:rPr>
      </w:pPr>
    </w:p>
    <w:p w:rsidR="00C50B4A" w:rsidRPr="00C50B4A" w:rsidRDefault="00C50B4A" w:rsidP="00C50B4A">
      <w:pPr>
        <w:spacing w:line="277" w:lineRule="auto"/>
        <w:ind w:right="145"/>
        <w:jc w:val="both"/>
        <w:rPr>
          <w:sz w:val="24"/>
          <w:szCs w:val="24"/>
        </w:rPr>
      </w:pPr>
    </w:p>
    <w:p w:rsidR="0088780D" w:rsidRDefault="00083A98">
      <w:pPr>
        <w:ind w:left="100"/>
      </w:pPr>
      <w:r>
        <w:pict>
          <v:shape id="_x0000_i1096" type="#_x0000_t75" style="width:456pt;height:204pt">
            <v:imagedata r:id="rId19" o:title=""/>
          </v:shape>
        </w:pict>
      </w:r>
    </w:p>
    <w:p w:rsidR="00C50B4A" w:rsidRDefault="00C50B4A">
      <w:pPr>
        <w:ind w:left="100"/>
        <w:rPr>
          <w:b/>
          <w:bCs/>
        </w:rPr>
      </w:pPr>
    </w:p>
    <w:p w:rsidR="00701364" w:rsidRDefault="00701364">
      <w:pPr>
        <w:ind w:left="100"/>
        <w:rPr>
          <w:b/>
          <w:bCs/>
        </w:rPr>
      </w:pPr>
    </w:p>
    <w:p w:rsidR="00701364" w:rsidRDefault="00701364">
      <w:pPr>
        <w:ind w:left="100"/>
        <w:rPr>
          <w:b/>
          <w:bCs/>
        </w:rPr>
      </w:pPr>
    </w:p>
    <w:p w:rsidR="00701364" w:rsidRDefault="00701364">
      <w:pPr>
        <w:ind w:left="100"/>
        <w:rPr>
          <w:b/>
          <w:bCs/>
        </w:rPr>
      </w:pPr>
    </w:p>
    <w:p w:rsidR="00701364" w:rsidRDefault="00701364">
      <w:pPr>
        <w:ind w:left="100"/>
        <w:rPr>
          <w:b/>
          <w:bCs/>
        </w:rPr>
      </w:pPr>
    </w:p>
    <w:p w:rsidR="00701364" w:rsidRDefault="00701364">
      <w:pPr>
        <w:ind w:left="100"/>
        <w:rPr>
          <w:b/>
          <w:bCs/>
        </w:rPr>
      </w:pPr>
    </w:p>
    <w:p w:rsidR="00701364" w:rsidRDefault="00701364">
      <w:pPr>
        <w:ind w:left="100"/>
        <w:rPr>
          <w:b/>
          <w:bCs/>
        </w:rPr>
      </w:pPr>
    </w:p>
    <w:p w:rsidR="00701364" w:rsidRDefault="00701364">
      <w:pPr>
        <w:ind w:left="100"/>
        <w:rPr>
          <w:b/>
          <w:bCs/>
        </w:rPr>
      </w:pPr>
    </w:p>
    <w:p w:rsidR="00701364" w:rsidRDefault="00701364">
      <w:pPr>
        <w:ind w:left="100"/>
        <w:rPr>
          <w:b/>
          <w:bCs/>
        </w:rPr>
      </w:pPr>
    </w:p>
    <w:p w:rsidR="00701364" w:rsidRDefault="00701364">
      <w:pPr>
        <w:ind w:left="100"/>
        <w:rPr>
          <w:b/>
          <w:bCs/>
        </w:rPr>
      </w:pPr>
    </w:p>
    <w:p w:rsidR="00701364" w:rsidRDefault="00701364">
      <w:pPr>
        <w:ind w:left="100"/>
        <w:rPr>
          <w:b/>
          <w:bCs/>
        </w:rPr>
      </w:pPr>
    </w:p>
    <w:p w:rsidR="00701364" w:rsidRDefault="00701364">
      <w:pPr>
        <w:ind w:left="100"/>
        <w:rPr>
          <w:b/>
          <w:bCs/>
        </w:rPr>
      </w:pPr>
    </w:p>
    <w:p w:rsidR="00701364" w:rsidRDefault="00701364">
      <w:pPr>
        <w:ind w:left="100"/>
        <w:rPr>
          <w:b/>
          <w:bCs/>
        </w:rPr>
      </w:pPr>
    </w:p>
    <w:p w:rsidR="00701364" w:rsidRDefault="00701364">
      <w:pPr>
        <w:ind w:left="100"/>
        <w:rPr>
          <w:b/>
          <w:bCs/>
        </w:rPr>
      </w:pPr>
    </w:p>
    <w:p w:rsidR="00701364" w:rsidRDefault="00701364">
      <w:pPr>
        <w:ind w:left="100"/>
        <w:rPr>
          <w:b/>
          <w:bCs/>
        </w:rPr>
      </w:pPr>
    </w:p>
    <w:p w:rsidR="00701364" w:rsidRDefault="00701364">
      <w:pPr>
        <w:ind w:left="100"/>
        <w:rPr>
          <w:b/>
          <w:bCs/>
        </w:rPr>
      </w:pPr>
    </w:p>
    <w:p w:rsidR="00701364" w:rsidRPr="00C50B4A" w:rsidRDefault="00701364">
      <w:pPr>
        <w:ind w:left="100"/>
        <w:rPr>
          <w:b/>
          <w:bCs/>
        </w:rPr>
      </w:pPr>
    </w:p>
    <w:p w:rsidR="00C50B4A" w:rsidRPr="00701364" w:rsidRDefault="00C50B4A" w:rsidP="00C50B4A">
      <w:pPr>
        <w:pStyle w:val="ListParagraph"/>
        <w:numPr>
          <w:ilvl w:val="0"/>
          <w:numId w:val="3"/>
        </w:numPr>
        <w:spacing w:line="277" w:lineRule="auto"/>
        <w:ind w:right="145"/>
        <w:jc w:val="both"/>
        <w:rPr>
          <w:b/>
          <w:bCs/>
          <w:sz w:val="24"/>
          <w:szCs w:val="24"/>
        </w:rPr>
      </w:pPr>
      <w:r w:rsidRPr="00C50B4A">
        <w:rPr>
          <w:b/>
          <w:bCs/>
          <w:i/>
          <w:sz w:val="24"/>
          <w:szCs w:val="24"/>
        </w:rPr>
        <w:lastRenderedPageBreak/>
        <w:t>Plot showing the number of trips taken per day by customers in the Bay Area cities</w:t>
      </w:r>
    </w:p>
    <w:p w:rsidR="00701364" w:rsidRDefault="00701364" w:rsidP="00701364">
      <w:pPr>
        <w:spacing w:line="277" w:lineRule="auto"/>
        <w:ind w:right="145"/>
        <w:jc w:val="both"/>
        <w:rPr>
          <w:b/>
          <w:bCs/>
          <w:sz w:val="24"/>
          <w:szCs w:val="24"/>
        </w:rPr>
      </w:pPr>
    </w:p>
    <w:p w:rsidR="00701364" w:rsidRDefault="00701364" w:rsidP="00701364">
      <w:pPr>
        <w:spacing w:line="277" w:lineRule="auto"/>
        <w:ind w:right="145"/>
        <w:jc w:val="both"/>
        <w:rPr>
          <w:b/>
          <w:bCs/>
          <w:sz w:val="24"/>
          <w:szCs w:val="24"/>
        </w:rPr>
      </w:pPr>
    </w:p>
    <w:p w:rsidR="00701364" w:rsidRPr="00701364" w:rsidRDefault="00701364" w:rsidP="00701364">
      <w:pPr>
        <w:spacing w:line="277" w:lineRule="auto"/>
        <w:ind w:right="145"/>
        <w:jc w:val="both"/>
        <w:rPr>
          <w:b/>
          <w:bCs/>
          <w:sz w:val="24"/>
          <w:szCs w:val="24"/>
        </w:rPr>
      </w:pPr>
      <w:r w:rsidRPr="00701364">
        <w:rPr>
          <w:b/>
          <w:bCs/>
          <w:sz w:val="24"/>
          <w:szCs w:val="24"/>
        </w:rPr>
        <w:drawing>
          <wp:inline distT="0" distB="0" distL="0" distR="0" wp14:anchorId="762FA1EA" wp14:editId="26A16DC1">
            <wp:extent cx="6499543" cy="3273687"/>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05067" cy="3276469"/>
                    </a:xfrm>
                    <a:prstGeom prst="rect">
                      <a:avLst/>
                    </a:prstGeom>
                  </pic:spPr>
                </pic:pic>
              </a:graphicData>
            </a:graphic>
          </wp:inline>
        </w:drawing>
      </w:r>
    </w:p>
    <w:p w:rsidR="00C50B4A" w:rsidRPr="00C50B4A" w:rsidRDefault="00C50B4A" w:rsidP="00C50B4A">
      <w:pPr>
        <w:pStyle w:val="ListParagraph"/>
        <w:spacing w:before="32"/>
        <w:ind w:left="460"/>
        <w:rPr>
          <w:sz w:val="22"/>
          <w:szCs w:val="22"/>
        </w:rPr>
      </w:pPr>
    </w:p>
    <w:p w:rsidR="0088780D" w:rsidRDefault="0088780D">
      <w:pPr>
        <w:spacing w:before="18" w:line="200" w:lineRule="exact"/>
      </w:pPr>
    </w:p>
    <w:p w:rsidR="00701364" w:rsidRDefault="00701364">
      <w:pPr>
        <w:spacing w:before="18" w:line="200" w:lineRule="exact"/>
      </w:pPr>
    </w:p>
    <w:p w:rsidR="0088780D" w:rsidRDefault="0088780D">
      <w:pPr>
        <w:spacing w:before="2" w:line="100" w:lineRule="exact"/>
        <w:rPr>
          <w:sz w:val="10"/>
          <w:szCs w:val="10"/>
        </w:rPr>
      </w:pPr>
    </w:p>
    <w:p w:rsidR="00C50B4A" w:rsidRDefault="00083A98" w:rsidP="00701364">
      <w:pPr>
        <w:ind w:left="100"/>
      </w:pPr>
      <w:r>
        <w:pict>
          <v:shape id="_x0000_i1035" type="#_x0000_t75" style="width:450pt;height:180pt">
            <v:imagedata r:id="rId21" o:title=""/>
          </v:shape>
        </w:pict>
      </w:r>
    </w:p>
    <w:p w:rsidR="00C50B4A" w:rsidRDefault="00C50B4A">
      <w:pPr>
        <w:ind w:left="100"/>
      </w:pPr>
    </w:p>
    <w:p w:rsidR="00C50B4A" w:rsidRPr="00C50B4A" w:rsidRDefault="00C50B4A" w:rsidP="00C50B4A">
      <w:pPr>
        <w:pStyle w:val="ListParagraph"/>
        <w:numPr>
          <w:ilvl w:val="0"/>
          <w:numId w:val="3"/>
        </w:numPr>
        <w:rPr>
          <w:b/>
          <w:bCs/>
          <w:i/>
          <w:iCs/>
          <w:sz w:val="24"/>
          <w:szCs w:val="24"/>
        </w:rPr>
      </w:pPr>
      <w:r w:rsidRPr="00C50B4A">
        <w:rPr>
          <w:b/>
          <w:bCs/>
          <w:i/>
          <w:iCs/>
          <w:sz w:val="24"/>
          <w:szCs w:val="24"/>
        </w:rPr>
        <w:t xml:space="preserve">Plot of bike trip duration                                                       4. Pie Chart of Customer Vs  </w:t>
      </w:r>
    </w:p>
    <w:p w:rsidR="00C50B4A" w:rsidRPr="00C50B4A" w:rsidRDefault="00C50B4A" w:rsidP="00C50B4A">
      <w:pPr>
        <w:rPr>
          <w:b/>
          <w:bCs/>
          <w:i/>
          <w:iCs/>
          <w:sz w:val="24"/>
          <w:szCs w:val="24"/>
        </w:rPr>
      </w:pPr>
      <w:r w:rsidRPr="00C50B4A">
        <w:rPr>
          <w:b/>
          <w:bCs/>
          <w:i/>
          <w:iCs/>
          <w:sz w:val="24"/>
          <w:szCs w:val="24"/>
        </w:rPr>
        <w:t xml:space="preserve">                                                                                                                            Subscribers</w:t>
      </w:r>
    </w:p>
    <w:p w:rsidR="00C50B4A" w:rsidRPr="00C50B4A" w:rsidRDefault="00701364" w:rsidP="00C50B4A">
      <w:pPr>
        <w:rPr>
          <w:b/>
          <w:bCs/>
          <w:sz w:val="24"/>
          <w:szCs w:val="24"/>
        </w:rPr>
      </w:pPr>
      <w:r>
        <w:rPr>
          <w:noProof/>
        </w:rPr>
        <mc:AlternateContent>
          <mc:Choice Requires="wpg">
            <w:drawing>
              <wp:anchor distT="0" distB="0" distL="114300" distR="114300" simplePos="0" relativeHeight="251659264" behindDoc="1" locked="0" layoutInCell="1" allowOverlap="1">
                <wp:simplePos x="0" y="0"/>
                <wp:positionH relativeFrom="margin">
                  <wp:posOffset>-180340</wp:posOffset>
                </wp:positionH>
                <wp:positionV relativeFrom="paragraph">
                  <wp:posOffset>75565</wp:posOffset>
                </wp:positionV>
                <wp:extent cx="6553200" cy="2336165"/>
                <wp:effectExtent l="0" t="0" r="0" b="6985"/>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3200" cy="2336165"/>
                          <a:chOff x="1440" y="1911"/>
                          <a:chExt cx="8706" cy="3679"/>
                        </a:xfrm>
                      </wpg:grpSpPr>
                      <pic:pic xmlns:pic="http://schemas.openxmlformats.org/drawingml/2006/picture">
                        <pic:nvPicPr>
                          <pic:cNvPr id="5" name="Picture 5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1440" y="1950"/>
                            <a:ext cx="4761" cy="363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Picture 5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6201" y="1910"/>
                            <a:ext cx="3945" cy="368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077E84E" id="Group 4" o:spid="_x0000_s1026" style="position:absolute;margin-left:-14.2pt;margin-top:5.95pt;width:516pt;height:183.95pt;z-index:-251657216;mso-position-horizontal-relative:margin" coordorigin="1440,1911" coordsize="8706,367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">
                <v:shape id="Picture 52" o:spid="_x0000_s1027" type="#_x0000_t75" style="position:absolute;left:1440;top:1950;width:4761;height:36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">
                  <v:imagedata r:id="rId24" o:title=""/>
                </v:shape>
                <v:shape id="Picture 53" o:spid="_x0000_s1028" type="#_x0000_t75" style="position:absolute;left:6201;top:1910;width:3945;height:3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">
                  <v:imagedata r:id="rId25" o:title=""/>
                </v:shape>
                <w10:wrap anchorx="margin"/>
              </v:group>
            </w:pict>
          </mc:Fallback>
        </mc:AlternateContent>
      </w:r>
      <w:r w:rsidR="00C50B4A" w:rsidRPr="00C50B4A">
        <w:rPr>
          <w:b/>
          <w:bCs/>
          <w:sz w:val="24"/>
          <w:szCs w:val="24"/>
        </w:rPr>
        <w:t xml:space="preserve">   </w:t>
      </w:r>
    </w:p>
    <w:p w:rsidR="00C50B4A" w:rsidRDefault="00C50B4A">
      <w:pPr>
        <w:ind w:left="100"/>
      </w:pPr>
    </w:p>
    <w:p w:rsidR="00C50B4A" w:rsidRDefault="00C50B4A">
      <w:pPr>
        <w:ind w:left="100"/>
      </w:pPr>
    </w:p>
    <w:p w:rsidR="0088780D" w:rsidRDefault="0088780D">
      <w:pPr>
        <w:spacing w:before="1" w:line="180" w:lineRule="exact"/>
        <w:rPr>
          <w:sz w:val="18"/>
          <w:szCs w:val="18"/>
        </w:rPr>
      </w:pPr>
    </w:p>
    <w:p w:rsidR="0088780D" w:rsidRDefault="0088780D">
      <w:pPr>
        <w:spacing w:before="9" w:line="100" w:lineRule="exact"/>
        <w:rPr>
          <w:sz w:val="11"/>
          <w:szCs w:val="11"/>
        </w:rPr>
      </w:pPr>
    </w:p>
    <w:p w:rsidR="0088780D" w:rsidRDefault="0088780D">
      <w:pPr>
        <w:spacing w:line="200" w:lineRule="exact"/>
      </w:pPr>
    </w:p>
    <w:p w:rsidR="0088780D" w:rsidRDefault="0088780D">
      <w:pPr>
        <w:spacing w:line="200" w:lineRule="exact"/>
      </w:pPr>
    </w:p>
    <w:p w:rsidR="0088780D" w:rsidRDefault="0088780D">
      <w:pPr>
        <w:spacing w:line="200" w:lineRule="exact"/>
      </w:pPr>
    </w:p>
    <w:p w:rsidR="0088780D" w:rsidRDefault="0088780D">
      <w:pPr>
        <w:spacing w:line="200" w:lineRule="exact"/>
      </w:pPr>
    </w:p>
    <w:p w:rsidR="0088780D" w:rsidRDefault="0088780D">
      <w:pPr>
        <w:spacing w:line="200" w:lineRule="exact"/>
      </w:pPr>
    </w:p>
    <w:p w:rsidR="0088780D" w:rsidRDefault="0088780D">
      <w:pPr>
        <w:spacing w:line="200" w:lineRule="exact"/>
      </w:pPr>
    </w:p>
    <w:p w:rsidR="0088780D" w:rsidRDefault="0088780D">
      <w:pPr>
        <w:spacing w:line="200" w:lineRule="exact"/>
      </w:pPr>
    </w:p>
    <w:p w:rsidR="0088780D" w:rsidRDefault="0088780D">
      <w:pPr>
        <w:spacing w:before="2" w:line="100" w:lineRule="exact"/>
      </w:pPr>
    </w:p>
    <w:p w:rsidR="00A13603" w:rsidRDefault="00A13603" w:rsidP="00701364">
      <w:pPr>
        <w:spacing w:before="32"/>
        <w:rPr>
          <w:b/>
          <w:bCs/>
          <w:i/>
          <w:sz w:val="24"/>
          <w:szCs w:val="24"/>
        </w:rPr>
      </w:pPr>
    </w:p>
    <w:p w:rsidR="00701364" w:rsidRDefault="00701364" w:rsidP="00701364">
      <w:pPr>
        <w:spacing w:before="32"/>
        <w:rPr>
          <w:b/>
          <w:bCs/>
          <w:i/>
          <w:sz w:val="24"/>
          <w:szCs w:val="24"/>
        </w:rPr>
      </w:pPr>
    </w:p>
    <w:p w:rsidR="00C50B4A" w:rsidRDefault="00C50B4A" w:rsidP="00701364">
      <w:pPr>
        <w:pStyle w:val="ListParagraph"/>
        <w:numPr>
          <w:ilvl w:val="0"/>
          <w:numId w:val="6"/>
        </w:numPr>
        <w:spacing w:before="32"/>
        <w:rPr>
          <w:b/>
          <w:bCs/>
          <w:i/>
          <w:sz w:val="24"/>
          <w:szCs w:val="24"/>
        </w:rPr>
      </w:pPr>
      <w:r w:rsidRPr="00701364">
        <w:rPr>
          <w:b/>
          <w:bCs/>
          <w:i/>
          <w:sz w:val="24"/>
          <w:szCs w:val="24"/>
        </w:rPr>
        <w:t>Distribution of bike trip duration in Bay Area</w:t>
      </w:r>
    </w:p>
    <w:p w:rsidR="00701364" w:rsidRDefault="00701364" w:rsidP="00701364">
      <w:pPr>
        <w:spacing w:before="32"/>
        <w:rPr>
          <w:b/>
          <w:bCs/>
          <w:i/>
          <w:sz w:val="24"/>
          <w:szCs w:val="24"/>
        </w:rPr>
      </w:pPr>
    </w:p>
    <w:p w:rsidR="00701364" w:rsidRDefault="00701364" w:rsidP="00701364">
      <w:pPr>
        <w:spacing w:before="32"/>
        <w:rPr>
          <w:b/>
          <w:bCs/>
          <w:i/>
          <w:sz w:val="24"/>
          <w:szCs w:val="24"/>
        </w:rPr>
      </w:pPr>
    </w:p>
    <w:p w:rsidR="00701364" w:rsidRPr="00701364" w:rsidRDefault="00701364" w:rsidP="00701364">
      <w:pPr>
        <w:spacing w:before="32"/>
        <w:rPr>
          <w:b/>
          <w:bCs/>
          <w:i/>
          <w:sz w:val="24"/>
          <w:szCs w:val="24"/>
        </w:rPr>
      </w:pPr>
    </w:p>
    <w:p w:rsidR="00701364" w:rsidRDefault="00701364" w:rsidP="00701364">
      <w:pPr>
        <w:spacing w:before="32"/>
        <w:rPr>
          <w:b/>
          <w:bCs/>
          <w:i/>
          <w:sz w:val="24"/>
          <w:szCs w:val="24"/>
        </w:rPr>
      </w:pPr>
    </w:p>
    <w:p w:rsidR="00701364" w:rsidRPr="00701364" w:rsidRDefault="00701364" w:rsidP="00701364">
      <w:pPr>
        <w:spacing w:before="32"/>
        <w:rPr>
          <w:b/>
          <w:bCs/>
          <w:i/>
          <w:sz w:val="24"/>
          <w:szCs w:val="24"/>
        </w:rPr>
      </w:pPr>
      <w:r w:rsidRPr="00701364">
        <w:rPr>
          <w:b/>
          <w:bCs/>
          <w:i/>
          <w:sz w:val="24"/>
          <w:szCs w:val="24"/>
        </w:rPr>
        <w:drawing>
          <wp:inline distT="0" distB="0" distL="0" distR="0" wp14:anchorId="15678B70" wp14:editId="0959E5C3">
            <wp:extent cx="6195060" cy="3064007"/>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99235" cy="3066072"/>
                    </a:xfrm>
                    <a:prstGeom prst="rect">
                      <a:avLst/>
                    </a:prstGeom>
                  </pic:spPr>
                </pic:pic>
              </a:graphicData>
            </a:graphic>
          </wp:inline>
        </w:drawing>
      </w:r>
    </w:p>
    <w:p w:rsidR="00A13603" w:rsidRPr="00A13603" w:rsidRDefault="00A13603" w:rsidP="00A13603">
      <w:pPr>
        <w:spacing w:before="32"/>
        <w:ind w:left="100"/>
        <w:rPr>
          <w:b/>
          <w:bCs/>
          <w:sz w:val="24"/>
          <w:szCs w:val="24"/>
        </w:rPr>
      </w:pPr>
    </w:p>
    <w:p w:rsidR="00C50B4A" w:rsidRDefault="00C50B4A">
      <w:pPr>
        <w:spacing w:before="2" w:line="100" w:lineRule="exact"/>
      </w:pPr>
    </w:p>
    <w:p w:rsidR="00701364" w:rsidRDefault="00701364">
      <w:pPr>
        <w:spacing w:before="2" w:line="100" w:lineRule="exact"/>
      </w:pPr>
    </w:p>
    <w:p w:rsidR="00701364" w:rsidRDefault="00701364">
      <w:pPr>
        <w:spacing w:before="2" w:line="100" w:lineRule="exact"/>
      </w:pPr>
    </w:p>
    <w:p w:rsidR="00C50B4A" w:rsidRDefault="00C50B4A">
      <w:pPr>
        <w:spacing w:before="2" w:line="100" w:lineRule="exact"/>
      </w:pPr>
    </w:p>
    <w:p w:rsidR="00C50B4A" w:rsidRDefault="00C50B4A">
      <w:pPr>
        <w:spacing w:before="2" w:line="100" w:lineRule="exact"/>
      </w:pPr>
    </w:p>
    <w:p w:rsidR="00C50B4A" w:rsidRDefault="00C50B4A">
      <w:pPr>
        <w:spacing w:before="2" w:line="100" w:lineRule="exact"/>
      </w:pPr>
    </w:p>
    <w:p w:rsidR="00C50B4A" w:rsidRDefault="00C50B4A">
      <w:pPr>
        <w:spacing w:before="2" w:line="100" w:lineRule="exact"/>
        <w:rPr>
          <w:sz w:val="10"/>
          <w:szCs w:val="10"/>
        </w:rPr>
      </w:pPr>
    </w:p>
    <w:p w:rsidR="0088780D" w:rsidRDefault="00083A98">
      <w:pPr>
        <w:ind w:left="100"/>
      </w:pPr>
      <w:r>
        <w:pict>
          <v:shape id="_x0000_i1071" type="#_x0000_t75" style="width:450pt;height:180pt">
            <v:imagedata r:id="rId27" o:title=""/>
          </v:shape>
        </w:pict>
      </w:r>
    </w:p>
    <w:p w:rsidR="00A13603" w:rsidRDefault="00A13603">
      <w:pPr>
        <w:ind w:left="100"/>
      </w:pPr>
    </w:p>
    <w:p w:rsidR="0088780D" w:rsidRDefault="0088780D">
      <w:pPr>
        <w:spacing w:line="200" w:lineRule="exact"/>
      </w:pPr>
    </w:p>
    <w:p w:rsidR="0088780D" w:rsidRDefault="0088780D">
      <w:pPr>
        <w:spacing w:line="200" w:lineRule="exact"/>
      </w:pPr>
    </w:p>
    <w:p w:rsidR="00701364" w:rsidRDefault="00701364">
      <w:pPr>
        <w:spacing w:line="200" w:lineRule="exact"/>
      </w:pPr>
    </w:p>
    <w:p w:rsidR="00701364" w:rsidRDefault="00701364">
      <w:pPr>
        <w:spacing w:line="200" w:lineRule="exact"/>
      </w:pPr>
    </w:p>
    <w:p w:rsidR="00701364" w:rsidRDefault="00701364">
      <w:pPr>
        <w:spacing w:line="200" w:lineRule="exact"/>
      </w:pPr>
    </w:p>
    <w:p w:rsidR="00701364" w:rsidRDefault="00701364">
      <w:pPr>
        <w:spacing w:line="200" w:lineRule="exact"/>
      </w:pPr>
    </w:p>
    <w:p w:rsidR="00701364" w:rsidRDefault="00701364">
      <w:pPr>
        <w:spacing w:line="200" w:lineRule="exact"/>
      </w:pPr>
    </w:p>
    <w:p w:rsidR="00701364" w:rsidRDefault="00701364">
      <w:pPr>
        <w:spacing w:line="200" w:lineRule="exact"/>
      </w:pPr>
    </w:p>
    <w:p w:rsidR="00701364" w:rsidRDefault="00701364">
      <w:pPr>
        <w:spacing w:line="200" w:lineRule="exact"/>
      </w:pPr>
    </w:p>
    <w:p w:rsidR="00701364" w:rsidRDefault="00701364">
      <w:pPr>
        <w:spacing w:line="200" w:lineRule="exact"/>
      </w:pPr>
    </w:p>
    <w:p w:rsidR="0088780D" w:rsidRDefault="0088780D">
      <w:pPr>
        <w:spacing w:before="2" w:line="260" w:lineRule="exact"/>
        <w:rPr>
          <w:sz w:val="26"/>
          <w:szCs w:val="26"/>
        </w:rPr>
      </w:pPr>
    </w:p>
    <w:p w:rsidR="0088780D" w:rsidRDefault="0088780D">
      <w:pPr>
        <w:spacing w:before="3" w:line="140" w:lineRule="exact"/>
        <w:rPr>
          <w:sz w:val="15"/>
          <w:szCs w:val="15"/>
        </w:rPr>
      </w:pPr>
    </w:p>
    <w:p w:rsidR="0088780D" w:rsidRPr="00A13603" w:rsidRDefault="0088780D">
      <w:pPr>
        <w:spacing w:line="200" w:lineRule="exact"/>
        <w:rPr>
          <w:b/>
          <w:bCs/>
          <w:sz w:val="24"/>
          <w:szCs w:val="24"/>
        </w:rPr>
      </w:pPr>
    </w:p>
    <w:p w:rsidR="00A13603" w:rsidRPr="00A13603" w:rsidRDefault="00A13603" w:rsidP="00A13603">
      <w:pPr>
        <w:pStyle w:val="ListParagraph"/>
        <w:numPr>
          <w:ilvl w:val="0"/>
          <w:numId w:val="5"/>
        </w:numPr>
        <w:spacing w:before="32"/>
        <w:rPr>
          <w:b/>
          <w:bCs/>
          <w:sz w:val="24"/>
          <w:szCs w:val="24"/>
        </w:rPr>
      </w:pPr>
      <w:r w:rsidRPr="00A13603">
        <w:rPr>
          <w:b/>
          <w:bCs/>
          <w:i/>
          <w:sz w:val="24"/>
          <w:szCs w:val="24"/>
        </w:rPr>
        <w:lastRenderedPageBreak/>
        <w:t>Plot of trip duration according to the subscription type (i.e. Subscribers Vs Customers)</w:t>
      </w:r>
    </w:p>
    <w:p w:rsidR="00A13603" w:rsidRDefault="00A13603" w:rsidP="00A13603">
      <w:pPr>
        <w:spacing w:before="32"/>
        <w:rPr>
          <w:b/>
          <w:bCs/>
          <w:sz w:val="24"/>
          <w:szCs w:val="24"/>
        </w:rPr>
      </w:pPr>
    </w:p>
    <w:p w:rsidR="00A13603" w:rsidRPr="00A13603" w:rsidRDefault="00A13603" w:rsidP="00A13603">
      <w:pPr>
        <w:spacing w:before="32"/>
        <w:rPr>
          <w:b/>
          <w:bCs/>
          <w:sz w:val="24"/>
          <w:szCs w:val="24"/>
        </w:rPr>
      </w:pPr>
    </w:p>
    <w:p w:rsidR="0088780D" w:rsidRDefault="0088780D">
      <w:pPr>
        <w:spacing w:line="200" w:lineRule="exact"/>
      </w:pPr>
    </w:p>
    <w:p w:rsidR="0088780D" w:rsidRDefault="00083A98">
      <w:pPr>
        <w:ind w:left="100"/>
      </w:pPr>
      <w:r>
        <w:pict>
          <v:shape id="_x0000_i1037" type="#_x0000_t75" style="width:450pt;height:234pt">
            <v:imagedata r:id="rId28" o:title=""/>
          </v:shape>
        </w:pict>
      </w:r>
    </w:p>
    <w:p w:rsidR="0088780D" w:rsidRDefault="0088780D">
      <w:pPr>
        <w:spacing w:before="13" w:line="200" w:lineRule="exact"/>
      </w:pPr>
    </w:p>
    <w:p w:rsidR="00A13603" w:rsidRDefault="00A13603" w:rsidP="00A13603">
      <w:pPr>
        <w:spacing w:line="200" w:lineRule="exact"/>
        <w:rPr>
          <w:b/>
          <w:bCs/>
          <w:sz w:val="24"/>
          <w:szCs w:val="24"/>
        </w:rPr>
      </w:pPr>
    </w:p>
    <w:p w:rsidR="00A13603" w:rsidRDefault="00A13603" w:rsidP="00A13603">
      <w:pPr>
        <w:spacing w:line="200" w:lineRule="exact"/>
        <w:rPr>
          <w:b/>
          <w:bCs/>
          <w:sz w:val="24"/>
          <w:szCs w:val="24"/>
        </w:rPr>
      </w:pPr>
    </w:p>
    <w:p w:rsidR="00A13603" w:rsidRDefault="00A13603" w:rsidP="00A13603">
      <w:pPr>
        <w:spacing w:line="200" w:lineRule="exact"/>
        <w:rPr>
          <w:b/>
          <w:bCs/>
          <w:sz w:val="24"/>
          <w:szCs w:val="24"/>
        </w:rPr>
      </w:pPr>
    </w:p>
    <w:p w:rsidR="00A13603" w:rsidRDefault="00A13603" w:rsidP="00A13603">
      <w:pPr>
        <w:spacing w:line="200" w:lineRule="exact"/>
        <w:rPr>
          <w:b/>
          <w:bCs/>
          <w:sz w:val="24"/>
          <w:szCs w:val="24"/>
        </w:rPr>
      </w:pPr>
    </w:p>
    <w:p w:rsidR="00A13603" w:rsidRDefault="00A13603" w:rsidP="00A13603">
      <w:pPr>
        <w:spacing w:line="200" w:lineRule="exact"/>
        <w:rPr>
          <w:b/>
          <w:bCs/>
          <w:sz w:val="24"/>
          <w:szCs w:val="24"/>
        </w:rPr>
      </w:pPr>
    </w:p>
    <w:p w:rsidR="00A13603" w:rsidRDefault="00A13603" w:rsidP="00A13603">
      <w:pPr>
        <w:spacing w:line="200" w:lineRule="exact"/>
        <w:rPr>
          <w:b/>
          <w:bCs/>
          <w:sz w:val="24"/>
          <w:szCs w:val="24"/>
        </w:rPr>
      </w:pPr>
    </w:p>
    <w:p w:rsidR="00A13603" w:rsidRPr="00A13603" w:rsidRDefault="00A13603" w:rsidP="00A13603">
      <w:pPr>
        <w:spacing w:line="200" w:lineRule="exact"/>
        <w:rPr>
          <w:b/>
          <w:bCs/>
          <w:sz w:val="24"/>
          <w:szCs w:val="24"/>
        </w:rPr>
      </w:pPr>
    </w:p>
    <w:p w:rsidR="00A13603" w:rsidRPr="00701364" w:rsidRDefault="00A13603" w:rsidP="00A13603">
      <w:pPr>
        <w:pStyle w:val="ListParagraph"/>
        <w:numPr>
          <w:ilvl w:val="0"/>
          <w:numId w:val="5"/>
        </w:numPr>
        <w:spacing w:before="32"/>
        <w:rPr>
          <w:b/>
          <w:bCs/>
          <w:sz w:val="24"/>
          <w:szCs w:val="24"/>
        </w:rPr>
      </w:pPr>
      <w:r w:rsidRPr="00A13603">
        <w:rPr>
          <w:b/>
          <w:bCs/>
          <w:i/>
          <w:sz w:val="24"/>
          <w:szCs w:val="24"/>
        </w:rPr>
        <w:t>Heatmap of bike stations located in the Bay Area</w:t>
      </w:r>
    </w:p>
    <w:p w:rsidR="00701364" w:rsidRPr="00701364" w:rsidRDefault="00701364" w:rsidP="00701364">
      <w:pPr>
        <w:spacing w:before="32"/>
        <w:rPr>
          <w:b/>
          <w:bCs/>
          <w:sz w:val="24"/>
          <w:szCs w:val="24"/>
        </w:rPr>
      </w:pPr>
    </w:p>
    <w:p w:rsidR="00701364" w:rsidRDefault="00701364" w:rsidP="00701364">
      <w:pPr>
        <w:spacing w:before="32"/>
        <w:rPr>
          <w:b/>
          <w:bCs/>
          <w:sz w:val="24"/>
          <w:szCs w:val="24"/>
        </w:rPr>
      </w:pPr>
    </w:p>
    <w:p w:rsidR="00701364" w:rsidRPr="00701364" w:rsidRDefault="00701364" w:rsidP="00701364">
      <w:pPr>
        <w:spacing w:before="32"/>
        <w:rPr>
          <w:b/>
          <w:bCs/>
          <w:sz w:val="24"/>
          <w:szCs w:val="24"/>
        </w:rPr>
      </w:pPr>
      <w:r w:rsidRPr="00701364">
        <w:rPr>
          <w:b/>
          <w:bCs/>
          <w:sz w:val="24"/>
          <w:szCs w:val="24"/>
        </w:rPr>
        <w:drawing>
          <wp:inline distT="0" distB="0" distL="0" distR="0" wp14:anchorId="4166D541" wp14:editId="309D9697">
            <wp:extent cx="5867400" cy="34061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67400" cy="3406140"/>
                    </a:xfrm>
                    <a:prstGeom prst="rect">
                      <a:avLst/>
                    </a:prstGeom>
                  </pic:spPr>
                </pic:pic>
              </a:graphicData>
            </a:graphic>
          </wp:inline>
        </w:drawing>
      </w:r>
    </w:p>
    <w:p w:rsidR="00A13603" w:rsidRPr="00A13603" w:rsidRDefault="00A13603" w:rsidP="00A13603">
      <w:pPr>
        <w:spacing w:before="32"/>
        <w:ind w:left="100"/>
        <w:rPr>
          <w:b/>
          <w:bCs/>
          <w:sz w:val="24"/>
          <w:szCs w:val="24"/>
        </w:rPr>
      </w:pPr>
    </w:p>
    <w:p w:rsidR="00A13603" w:rsidRDefault="00A13603" w:rsidP="00A13603">
      <w:pPr>
        <w:spacing w:before="32"/>
        <w:rPr>
          <w:b/>
          <w:bCs/>
          <w:sz w:val="24"/>
          <w:szCs w:val="24"/>
        </w:rPr>
      </w:pPr>
    </w:p>
    <w:p w:rsidR="00A13603" w:rsidRDefault="00A13603" w:rsidP="00A13603">
      <w:pPr>
        <w:spacing w:before="32"/>
        <w:rPr>
          <w:b/>
          <w:bCs/>
          <w:sz w:val="24"/>
          <w:szCs w:val="24"/>
        </w:rPr>
      </w:pPr>
    </w:p>
    <w:p w:rsidR="00A13603" w:rsidRPr="00A13603" w:rsidRDefault="00A13603" w:rsidP="00A13603">
      <w:pPr>
        <w:spacing w:before="32"/>
        <w:rPr>
          <w:b/>
          <w:bCs/>
          <w:sz w:val="24"/>
          <w:szCs w:val="24"/>
        </w:rPr>
      </w:pPr>
    </w:p>
    <w:p w:rsidR="0088780D" w:rsidRDefault="0088780D">
      <w:pPr>
        <w:spacing w:before="2" w:line="100" w:lineRule="exact"/>
        <w:rPr>
          <w:sz w:val="10"/>
          <w:szCs w:val="10"/>
        </w:rPr>
      </w:pPr>
    </w:p>
    <w:p w:rsidR="0088780D" w:rsidRDefault="00083A98">
      <w:pPr>
        <w:ind w:left="100"/>
      </w:pPr>
      <w:r>
        <w:pict>
          <v:shape id="_x0000_i1038" type="#_x0000_t75" style="width:492pt;height:276pt">
            <v:imagedata r:id="rId30" o:title=""/>
          </v:shape>
        </w:pict>
      </w:r>
    </w:p>
    <w:p w:rsidR="0088780D" w:rsidRDefault="0088780D">
      <w:pPr>
        <w:spacing w:line="200" w:lineRule="exact"/>
      </w:pPr>
    </w:p>
    <w:p w:rsidR="0088780D" w:rsidRDefault="0088780D">
      <w:pPr>
        <w:spacing w:line="200" w:lineRule="exact"/>
      </w:pPr>
    </w:p>
    <w:p w:rsidR="0088780D" w:rsidRDefault="0088780D">
      <w:pPr>
        <w:spacing w:before="12" w:line="240" w:lineRule="exact"/>
        <w:rPr>
          <w:sz w:val="24"/>
          <w:szCs w:val="24"/>
        </w:rPr>
      </w:pPr>
    </w:p>
    <w:p w:rsidR="0088780D" w:rsidRDefault="0088780D">
      <w:pPr>
        <w:spacing w:line="200" w:lineRule="exact"/>
      </w:pPr>
    </w:p>
    <w:p w:rsidR="00A13603" w:rsidRDefault="00A13603">
      <w:pPr>
        <w:spacing w:line="200" w:lineRule="exact"/>
      </w:pPr>
    </w:p>
    <w:p w:rsidR="0088780D" w:rsidRDefault="0088780D">
      <w:pPr>
        <w:spacing w:line="200" w:lineRule="exact"/>
      </w:pPr>
    </w:p>
    <w:p w:rsidR="0088780D" w:rsidRDefault="0088780D">
      <w:pPr>
        <w:spacing w:before="6" w:line="280" w:lineRule="exact"/>
        <w:rPr>
          <w:sz w:val="28"/>
          <w:szCs w:val="28"/>
        </w:rPr>
      </w:pPr>
    </w:p>
    <w:p w:rsidR="0088780D" w:rsidRPr="00282310" w:rsidRDefault="000C39CF">
      <w:pPr>
        <w:ind w:left="100"/>
        <w:rPr>
          <w:sz w:val="44"/>
          <w:szCs w:val="44"/>
        </w:rPr>
      </w:pPr>
      <w:r w:rsidRPr="00282310">
        <w:rPr>
          <w:b/>
          <w:color w:val="1E5E9F"/>
          <w:sz w:val="44"/>
          <w:szCs w:val="44"/>
        </w:rPr>
        <w:t>Algorithms Used</w:t>
      </w:r>
      <w:bookmarkStart w:id="0" w:name="_GoBack"/>
      <w:bookmarkEnd w:id="0"/>
    </w:p>
    <w:p w:rsidR="0088780D" w:rsidRDefault="0088780D">
      <w:pPr>
        <w:spacing w:line="200" w:lineRule="exact"/>
      </w:pPr>
    </w:p>
    <w:p w:rsidR="0088780D" w:rsidRDefault="0088780D">
      <w:pPr>
        <w:spacing w:line="200" w:lineRule="exact"/>
      </w:pPr>
    </w:p>
    <w:p w:rsidR="0088780D" w:rsidRDefault="0088780D">
      <w:pPr>
        <w:spacing w:line="200" w:lineRule="exact"/>
      </w:pPr>
    </w:p>
    <w:p w:rsidR="0088780D" w:rsidRDefault="0088780D">
      <w:pPr>
        <w:spacing w:before="19" w:line="220" w:lineRule="exact"/>
        <w:rPr>
          <w:sz w:val="22"/>
          <w:szCs w:val="22"/>
        </w:rPr>
      </w:pPr>
    </w:p>
    <w:p w:rsidR="0088780D" w:rsidRPr="00A13603" w:rsidRDefault="000C39CF">
      <w:pPr>
        <w:spacing w:line="240" w:lineRule="exact"/>
        <w:ind w:left="100"/>
        <w:rPr>
          <w:sz w:val="24"/>
          <w:szCs w:val="24"/>
        </w:rPr>
      </w:pPr>
      <w:r w:rsidRPr="00A13603">
        <w:rPr>
          <w:b/>
          <w:position w:val="-1"/>
          <w:sz w:val="24"/>
          <w:szCs w:val="24"/>
          <w:u w:val="thick" w:color="000000"/>
        </w:rPr>
        <w:t>Linear Regression</w:t>
      </w:r>
    </w:p>
    <w:p w:rsidR="0088780D" w:rsidRPr="00A13603" w:rsidRDefault="0088780D">
      <w:pPr>
        <w:spacing w:line="200" w:lineRule="exact"/>
        <w:rPr>
          <w:sz w:val="24"/>
          <w:szCs w:val="24"/>
        </w:rPr>
      </w:pPr>
    </w:p>
    <w:p w:rsidR="0088780D" w:rsidRPr="00A13603" w:rsidRDefault="0088780D">
      <w:pPr>
        <w:spacing w:line="200" w:lineRule="exact"/>
        <w:rPr>
          <w:sz w:val="24"/>
          <w:szCs w:val="24"/>
        </w:rPr>
      </w:pPr>
    </w:p>
    <w:p w:rsidR="0088780D" w:rsidRPr="00A13603" w:rsidRDefault="0088780D">
      <w:pPr>
        <w:spacing w:before="10" w:line="240" w:lineRule="exact"/>
        <w:rPr>
          <w:sz w:val="24"/>
          <w:szCs w:val="24"/>
        </w:rPr>
      </w:pPr>
    </w:p>
    <w:p w:rsidR="0088780D" w:rsidRPr="00A13603" w:rsidRDefault="000C39CF">
      <w:pPr>
        <w:spacing w:before="32" w:line="273" w:lineRule="auto"/>
        <w:ind w:left="100" w:right="869"/>
        <w:jc w:val="both"/>
        <w:rPr>
          <w:sz w:val="24"/>
          <w:szCs w:val="24"/>
        </w:rPr>
      </w:pPr>
      <w:r w:rsidRPr="00A13603">
        <w:rPr>
          <w:sz w:val="24"/>
          <w:szCs w:val="24"/>
        </w:rPr>
        <w:t xml:space="preserve">Linear regression attempts to model the relationship between two variables by fitting a linear equation to observed data. One variable </w:t>
      </w:r>
      <w:proofErr w:type="gramStart"/>
      <w:r w:rsidRPr="00A13603">
        <w:rPr>
          <w:sz w:val="24"/>
          <w:szCs w:val="24"/>
        </w:rPr>
        <w:t>is considered to be</w:t>
      </w:r>
      <w:proofErr w:type="gramEnd"/>
      <w:r w:rsidRPr="00A13603">
        <w:rPr>
          <w:sz w:val="24"/>
          <w:szCs w:val="24"/>
        </w:rPr>
        <w:t xml:space="preserve"> an explanatory variable, and the other is considered to be a dependent variable [3].</w:t>
      </w:r>
    </w:p>
    <w:p w:rsidR="0088780D" w:rsidRPr="00A13603" w:rsidRDefault="0088780D">
      <w:pPr>
        <w:spacing w:before="3" w:line="180" w:lineRule="exact"/>
        <w:rPr>
          <w:sz w:val="24"/>
          <w:szCs w:val="24"/>
        </w:rPr>
      </w:pPr>
    </w:p>
    <w:p w:rsidR="0088780D" w:rsidRPr="00A13603" w:rsidRDefault="000C39CF">
      <w:pPr>
        <w:spacing w:line="273" w:lineRule="auto"/>
        <w:ind w:left="100" w:right="873"/>
        <w:jc w:val="both"/>
        <w:rPr>
          <w:sz w:val="24"/>
          <w:szCs w:val="24"/>
        </w:rPr>
      </w:pPr>
      <w:r w:rsidRPr="00A13603">
        <w:rPr>
          <w:sz w:val="24"/>
          <w:szCs w:val="24"/>
        </w:rPr>
        <w:t xml:space="preserve">In this project, the motive to use Linear Regression model is to predict the number of rented bikes </w:t>
      </w:r>
      <w:proofErr w:type="gramStart"/>
      <w:r w:rsidRPr="00A13603">
        <w:rPr>
          <w:sz w:val="24"/>
          <w:szCs w:val="24"/>
        </w:rPr>
        <w:t>in a given</w:t>
      </w:r>
      <w:proofErr w:type="gramEnd"/>
      <w:r w:rsidRPr="00A13603">
        <w:rPr>
          <w:sz w:val="24"/>
          <w:szCs w:val="24"/>
        </w:rPr>
        <w:t xml:space="preserve"> time frame and try to predict the demand of bikes in the market.</w:t>
      </w:r>
    </w:p>
    <w:p w:rsidR="0088780D" w:rsidRDefault="0088780D">
      <w:pPr>
        <w:spacing w:line="200" w:lineRule="exact"/>
      </w:pPr>
    </w:p>
    <w:p w:rsidR="0088780D" w:rsidRDefault="0088780D">
      <w:pPr>
        <w:spacing w:before="12" w:line="240" w:lineRule="exact"/>
        <w:rPr>
          <w:sz w:val="24"/>
          <w:szCs w:val="24"/>
        </w:rPr>
      </w:pPr>
    </w:p>
    <w:p w:rsidR="0088780D" w:rsidRDefault="00083A98" w:rsidP="00FE04E8">
      <w:pPr>
        <w:ind w:left="100"/>
      </w:pPr>
      <w:r>
        <w:pict>
          <v:shape id="_x0000_i1039" type="#_x0000_t75" style="width:450pt;height:66pt">
            <v:imagedata r:id="rId31" o:title=""/>
          </v:shape>
        </w:pict>
      </w:r>
    </w:p>
    <w:p w:rsidR="00FE04E8" w:rsidRDefault="00FE04E8" w:rsidP="00FE04E8">
      <w:pPr>
        <w:ind w:left="100"/>
      </w:pPr>
    </w:p>
    <w:p w:rsidR="00FE04E8" w:rsidRDefault="00FE04E8" w:rsidP="00FE04E8">
      <w:pPr>
        <w:ind w:left="100"/>
        <w:rPr>
          <w:sz w:val="10"/>
          <w:szCs w:val="10"/>
        </w:rPr>
      </w:pPr>
    </w:p>
    <w:p w:rsidR="0088780D" w:rsidRDefault="00083A98">
      <w:pPr>
        <w:ind w:left="100"/>
      </w:pPr>
      <w:r>
        <w:lastRenderedPageBreak/>
        <w:pict>
          <v:shape id="_x0000_i1040" type="#_x0000_t75" style="width:456pt;height:96pt">
            <v:imagedata r:id="rId32" o:title=""/>
          </v:shape>
        </w:pict>
      </w:r>
    </w:p>
    <w:p w:rsidR="0088780D" w:rsidRDefault="0088780D">
      <w:pPr>
        <w:spacing w:before="5" w:line="180" w:lineRule="exact"/>
        <w:rPr>
          <w:sz w:val="18"/>
          <w:szCs w:val="18"/>
        </w:rPr>
      </w:pPr>
    </w:p>
    <w:p w:rsidR="0088780D" w:rsidRPr="00A13603" w:rsidRDefault="000C39CF">
      <w:pPr>
        <w:spacing w:before="32"/>
        <w:ind w:left="100"/>
        <w:rPr>
          <w:sz w:val="24"/>
          <w:szCs w:val="24"/>
        </w:rPr>
      </w:pPr>
      <w:r w:rsidRPr="00A13603">
        <w:rPr>
          <w:sz w:val="24"/>
          <w:szCs w:val="24"/>
        </w:rPr>
        <w:t>The accuracy of Linear regression model is 87.25%.</w:t>
      </w:r>
    </w:p>
    <w:p w:rsidR="0088780D" w:rsidRDefault="0088780D">
      <w:pPr>
        <w:spacing w:before="9" w:line="140" w:lineRule="exact"/>
        <w:rPr>
          <w:sz w:val="15"/>
          <w:szCs w:val="15"/>
        </w:rPr>
      </w:pPr>
    </w:p>
    <w:p w:rsidR="0088780D" w:rsidRDefault="0088780D">
      <w:pPr>
        <w:spacing w:line="200" w:lineRule="exact"/>
      </w:pPr>
    </w:p>
    <w:p w:rsidR="0088780D" w:rsidRDefault="0088780D">
      <w:pPr>
        <w:spacing w:line="200" w:lineRule="exact"/>
      </w:pPr>
    </w:p>
    <w:p w:rsidR="0088780D" w:rsidRDefault="0088780D">
      <w:pPr>
        <w:spacing w:line="200" w:lineRule="exact"/>
      </w:pPr>
    </w:p>
    <w:p w:rsidR="0088780D" w:rsidRDefault="0088780D">
      <w:pPr>
        <w:spacing w:line="200" w:lineRule="exact"/>
      </w:pPr>
    </w:p>
    <w:p w:rsidR="0088780D" w:rsidRDefault="0088780D">
      <w:pPr>
        <w:spacing w:line="200" w:lineRule="exact"/>
      </w:pPr>
    </w:p>
    <w:p w:rsidR="0088780D" w:rsidRPr="00A13603" w:rsidRDefault="000C39CF">
      <w:pPr>
        <w:spacing w:line="240" w:lineRule="exact"/>
        <w:ind w:left="100"/>
        <w:rPr>
          <w:sz w:val="24"/>
          <w:szCs w:val="24"/>
        </w:rPr>
      </w:pPr>
      <w:r w:rsidRPr="00A13603">
        <w:rPr>
          <w:b/>
          <w:position w:val="-1"/>
          <w:sz w:val="24"/>
          <w:szCs w:val="24"/>
          <w:u w:val="thick" w:color="000000"/>
        </w:rPr>
        <w:t>Decision Tree Model</w:t>
      </w:r>
    </w:p>
    <w:p w:rsidR="0088780D" w:rsidRPr="00A13603" w:rsidRDefault="0088780D">
      <w:pPr>
        <w:spacing w:line="200" w:lineRule="exact"/>
        <w:rPr>
          <w:sz w:val="24"/>
          <w:szCs w:val="24"/>
        </w:rPr>
      </w:pPr>
    </w:p>
    <w:p w:rsidR="0088780D" w:rsidRPr="00A13603" w:rsidRDefault="0088780D">
      <w:pPr>
        <w:spacing w:line="200" w:lineRule="exact"/>
        <w:rPr>
          <w:sz w:val="24"/>
          <w:szCs w:val="24"/>
        </w:rPr>
      </w:pPr>
    </w:p>
    <w:p w:rsidR="0088780D" w:rsidRPr="00A13603" w:rsidRDefault="0088780D">
      <w:pPr>
        <w:spacing w:before="11" w:line="240" w:lineRule="exact"/>
        <w:rPr>
          <w:sz w:val="24"/>
          <w:szCs w:val="24"/>
        </w:rPr>
      </w:pPr>
    </w:p>
    <w:p w:rsidR="0088780D" w:rsidRPr="00A13603" w:rsidRDefault="000C39CF">
      <w:pPr>
        <w:spacing w:before="32" w:line="273" w:lineRule="auto"/>
        <w:ind w:left="100" w:right="169"/>
        <w:jc w:val="both"/>
        <w:rPr>
          <w:sz w:val="24"/>
          <w:szCs w:val="24"/>
        </w:rPr>
      </w:pPr>
      <w:r w:rsidRPr="00A13603">
        <w:rPr>
          <w:sz w:val="24"/>
          <w:szCs w:val="24"/>
        </w:rPr>
        <w:t xml:space="preserve">The decision tree builds regression or classification models in the form of a tree structure. It breaks down a dataset into a smaller subset while at the same time an associated decision tree is incrementally developed. </w:t>
      </w:r>
      <w:proofErr w:type="gramStart"/>
      <w:r w:rsidRPr="00A13603">
        <w:rPr>
          <w:sz w:val="24"/>
          <w:szCs w:val="24"/>
        </w:rPr>
        <w:t>The final result</w:t>
      </w:r>
      <w:proofErr w:type="gramEnd"/>
      <w:r w:rsidRPr="00A13603">
        <w:rPr>
          <w:sz w:val="24"/>
          <w:szCs w:val="24"/>
        </w:rPr>
        <w:t xml:space="preserve"> is a tree with decision nodes and leaf nodes [4].</w:t>
      </w:r>
    </w:p>
    <w:p w:rsidR="0088780D" w:rsidRPr="00A13603" w:rsidRDefault="0088780D">
      <w:pPr>
        <w:spacing w:line="200" w:lineRule="exact"/>
        <w:rPr>
          <w:sz w:val="24"/>
          <w:szCs w:val="24"/>
        </w:rPr>
      </w:pPr>
    </w:p>
    <w:p w:rsidR="0088780D" w:rsidRPr="00A13603" w:rsidRDefault="0088780D">
      <w:pPr>
        <w:spacing w:line="200" w:lineRule="exact"/>
        <w:rPr>
          <w:sz w:val="24"/>
          <w:szCs w:val="24"/>
        </w:rPr>
      </w:pPr>
    </w:p>
    <w:p w:rsidR="0088780D" w:rsidRPr="00A13603" w:rsidRDefault="0088780D">
      <w:pPr>
        <w:spacing w:before="15" w:line="240" w:lineRule="exact"/>
        <w:rPr>
          <w:sz w:val="24"/>
          <w:szCs w:val="24"/>
        </w:rPr>
      </w:pPr>
    </w:p>
    <w:p w:rsidR="0088780D" w:rsidRPr="00A13603" w:rsidRDefault="000C39CF">
      <w:pPr>
        <w:spacing w:line="271" w:lineRule="auto"/>
        <w:ind w:left="100" w:right="164"/>
        <w:jc w:val="both"/>
        <w:rPr>
          <w:sz w:val="24"/>
          <w:szCs w:val="24"/>
        </w:rPr>
      </w:pPr>
      <w:proofErr w:type="gramStart"/>
      <w:r w:rsidRPr="00A13603">
        <w:rPr>
          <w:sz w:val="24"/>
          <w:szCs w:val="24"/>
        </w:rPr>
        <w:t>We  will</w:t>
      </w:r>
      <w:proofErr w:type="gramEnd"/>
      <w:r w:rsidRPr="00A13603">
        <w:rPr>
          <w:sz w:val="24"/>
          <w:szCs w:val="24"/>
        </w:rPr>
        <w:t xml:space="preserve">  be  using  the  decision  Tree  Model  in  our  project  to  improve  our  predictions.  </w:t>
      </w:r>
      <w:proofErr w:type="gramStart"/>
      <w:r w:rsidRPr="00A13603">
        <w:rPr>
          <w:sz w:val="24"/>
          <w:szCs w:val="24"/>
        </w:rPr>
        <w:t>The  linear</w:t>
      </w:r>
      <w:proofErr w:type="gramEnd"/>
      <w:r w:rsidRPr="00A13603">
        <w:rPr>
          <w:sz w:val="24"/>
          <w:szCs w:val="24"/>
        </w:rPr>
        <w:t xml:space="preserve"> regression is good for datasets with lots of continuous data, but we also have categorical data set for which we will be using the decision tree model  on our  data. This will help us to reduce </w:t>
      </w:r>
      <w:proofErr w:type="gramStart"/>
      <w:r w:rsidRPr="00A13603">
        <w:rPr>
          <w:sz w:val="24"/>
          <w:szCs w:val="24"/>
        </w:rPr>
        <w:t>the  errors</w:t>
      </w:r>
      <w:proofErr w:type="gramEnd"/>
      <w:r w:rsidRPr="00A13603">
        <w:rPr>
          <w:sz w:val="24"/>
          <w:szCs w:val="24"/>
        </w:rPr>
        <w:t xml:space="preserve"> significantly and we will also use the forest of decision trees to reduce overfitting.</w:t>
      </w:r>
    </w:p>
    <w:p w:rsidR="0088780D" w:rsidRDefault="0088780D">
      <w:pPr>
        <w:spacing w:line="200" w:lineRule="exact"/>
      </w:pPr>
    </w:p>
    <w:p w:rsidR="0088780D" w:rsidRDefault="0088780D">
      <w:pPr>
        <w:spacing w:line="200" w:lineRule="exact"/>
      </w:pPr>
    </w:p>
    <w:p w:rsidR="0088780D" w:rsidRDefault="0088780D">
      <w:pPr>
        <w:spacing w:before="19" w:line="240" w:lineRule="exact"/>
        <w:rPr>
          <w:sz w:val="24"/>
          <w:szCs w:val="24"/>
        </w:rPr>
      </w:pPr>
    </w:p>
    <w:p w:rsidR="0088780D" w:rsidRDefault="00083A98">
      <w:pPr>
        <w:ind w:left="100"/>
      </w:pPr>
      <w:r>
        <w:pict>
          <v:shape id="_x0000_i1041" type="#_x0000_t75" style="width:450pt;height:78pt">
            <v:imagedata r:id="rId31" o:title=""/>
          </v:shape>
        </w:pict>
      </w:r>
    </w:p>
    <w:p w:rsidR="0088780D" w:rsidRDefault="0088780D">
      <w:pPr>
        <w:spacing w:line="200" w:lineRule="exact"/>
      </w:pPr>
    </w:p>
    <w:p w:rsidR="0088780D" w:rsidRDefault="0088780D">
      <w:pPr>
        <w:spacing w:line="200" w:lineRule="exact"/>
      </w:pPr>
    </w:p>
    <w:p w:rsidR="0088780D" w:rsidRDefault="0088780D">
      <w:pPr>
        <w:spacing w:before="18" w:line="280" w:lineRule="exact"/>
        <w:rPr>
          <w:sz w:val="28"/>
          <w:szCs w:val="28"/>
        </w:rPr>
      </w:pPr>
    </w:p>
    <w:p w:rsidR="0088780D" w:rsidRPr="00FE04E8" w:rsidRDefault="00083A98" w:rsidP="00FE04E8">
      <w:pPr>
        <w:ind w:left="100"/>
      </w:pPr>
      <w:r>
        <w:pict>
          <v:shape id="_x0000_i1042" type="#_x0000_t75" style="width:450pt;height:96pt">
            <v:imagedata r:id="rId33" o:title=""/>
          </v:shape>
        </w:pict>
      </w:r>
    </w:p>
    <w:p w:rsidR="00FB073B" w:rsidRDefault="00FB073B" w:rsidP="00FE04E8">
      <w:pPr>
        <w:rPr>
          <w:sz w:val="24"/>
          <w:szCs w:val="24"/>
        </w:rPr>
      </w:pPr>
    </w:p>
    <w:p w:rsidR="00FB073B" w:rsidRDefault="00FB073B" w:rsidP="00FE04E8">
      <w:pPr>
        <w:rPr>
          <w:sz w:val="24"/>
          <w:szCs w:val="24"/>
        </w:rPr>
      </w:pPr>
    </w:p>
    <w:p w:rsidR="00FB073B" w:rsidRDefault="00FB073B" w:rsidP="00FE04E8">
      <w:pPr>
        <w:rPr>
          <w:sz w:val="24"/>
          <w:szCs w:val="24"/>
        </w:rPr>
      </w:pPr>
    </w:p>
    <w:p w:rsidR="00FB073B" w:rsidRDefault="00FB073B" w:rsidP="00FE04E8">
      <w:pPr>
        <w:rPr>
          <w:sz w:val="24"/>
          <w:szCs w:val="24"/>
        </w:rPr>
      </w:pPr>
    </w:p>
    <w:p w:rsidR="00FE04E8" w:rsidRDefault="000C39CF" w:rsidP="00FE04E8">
      <w:pPr>
        <w:rPr>
          <w:sz w:val="24"/>
          <w:szCs w:val="24"/>
        </w:rPr>
      </w:pPr>
      <w:r w:rsidRPr="00A13603">
        <w:rPr>
          <w:sz w:val="24"/>
          <w:szCs w:val="24"/>
        </w:rPr>
        <w:t>The accuracy of Decision Tree Regression model is 59.59%</w:t>
      </w:r>
    </w:p>
    <w:p w:rsidR="00FE04E8" w:rsidRDefault="00FE04E8" w:rsidP="00FE04E8">
      <w:pPr>
        <w:rPr>
          <w:sz w:val="24"/>
          <w:szCs w:val="24"/>
        </w:rPr>
      </w:pPr>
    </w:p>
    <w:p w:rsidR="00FE04E8" w:rsidRDefault="00FE04E8" w:rsidP="00FE04E8">
      <w:pPr>
        <w:rPr>
          <w:sz w:val="24"/>
          <w:szCs w:val="24"/>
        </w:rPr>
      </w:pPr>
    </w:p>
    <w:p w:rsidR="0088780D" w:rsidRPr="00A13603" w:rsidRDefault="000C39CF" w:rsidP="00FE04E8">
      <w:pPr>
        <w:rPr>
          <w:sz w:val="24"/>
          <w:szCs w:val="24"/>
        </w:rPr>
      </w:pPr>
      <w:r w:rsidRPr="00A13603">
        <w:rPr>
          <w:b/>
          <w:position w:val="-1"/>
          <w:sz w:val="24"/>
          <w:szCs w:val="24"/>
          <w:u w:val="thick" w:color="000000"/>
        </w:rPr>
        <w:lastRenderedPageBreak/>
        <w:t>Random Forest Regression</w:t>
      </w:r>
    </w:p>
    <w:p w:rsidR="0088780D" w:rsidRPr="00A13603" w:rsidRDefault="0088780D">
      <w:pPr>
        <w:spacing w:line="200" w:lineRule="exact"/>
        <w:rPr>
          <w:sz w:val="24"/>
          <w:szCs w:val="24"/>
        </w:rPr>
      </w:pPr>
    </w:p>
    <w:p w:rsidR="0088780D" w:rsidRPr="00A13603" w:rsidRDefault="0088780D">
      <w:pPr>
        <w:spacing w:line="200" w:lineRule="exact"/>
        <w:rPr>
          <w:sz w:val="24"/>
          <w:szCs w:val="24"/>
        </w:rPr>
      </w:pPr>
    </w:p>
    <w:p w:rsidR="0088780D" w:rsidRPr="00A13603" w:rsidRDefault="0088780D">
      <w:pPr>
        <w:spacing w:before="15" w:line="240" w:lineRule="exact"/>
        <w:rPr>
          <w:sz w:val="24"/>
          <w:szCs w:val="24"/>
        </w:rPr>
      </w:pPr>
    </w:p>
    <w:p w:rsidR="0088780D" w:rsidRPr="00A13603" w:rsidRDefault="000C39CF">
      <w:pPr>
        <w:spacing w:before="29" w:line="273" w:lineRule="auto"/>
        <w:ind w:left="100" w:right="78"/>
        <w:jc w:val="both"/>
        <w:rPr>
          <w:sz w:val="24"/>
          <w:szCs w:val="24"/>
        </w:rPr>
      </w:pPr>
      <w:r w:rsidRPr="00A13603">
        <w:rPr>
          <w:sz w:val="24"/>
          <w:szCs w:val="24"/>
        </w:rPr>
        <w:t xml:space="preserve">Random Forest [5] is a meta-algorithm that combines </w:t>
      </w:r>
      <w:proofErr w:type="gramStart"/>
      <w:r w:rsidRPr="00A13603">
        <w:rPr>
          <w:sz w:val="24"/>
          <w:szCs w:val="24"/>
        </w:rPr>
        <w:t>a large number of</w:t>
      </w:r>
      <w:proofErr w:type="gramEnd"/>
      <w:r w:rsidRPr="00A13603">
        <w:rPr>
          <w:sz w:val="24"/>
          <w:szCs w:val="24"/>
        </w:rPr>
        <w:t xml:space="preserve"> decision-tree models, each individually built on bootstrapped samples of the data. This process of sampling the data and combining the individual decision-trees is called </w:t>
      </w:r>
      <w:proofErr w:type="gramStart"/>
      <w:r w:rsidRPr="00A13603">
        <w:rPr>
          <w:sz w:val="24"/>
          <w:szCs w:val="24"/>
        </w:rPr>
        <w:t>bagging, and</w:t>
      </w:r>
      <w:proofErr w:type="gramEnd"/>
      <w:r w:rsidRPr="00A13603">
        <w:rPr>
          <w:sz w:val="24"/>
          <w:szCs w:val="24"/>
        </w:rPr>
        <w:t xml:space="preserve"> is able to reduce the variance of the predictions without increasing the bias. The final predictions are formed by taking the mean of the individual decision-tree prediction.</w:t>
      </w:r>
    </w:p>
    <w:p w:rsidR="0088780D" w:rsidRDefault="0088780D">
      <w:pPr>
        <w:spacing w:line="200" w:lineRule="exact"/>
      </w:pPr>
    </w:p>
    <w:p w:rsidR="0088780D" w:rsidRDefault="0088780D">
      <w:pPr>
        <w:spacing w:line="200" w:lineRule="exact"/>
      </w:pPr>
    </w:p>
    <w:p w:rsidR="0088780D" w:rsidRDefault="0088780D">
      <w:pPr>
        <w:spacing w:before="18" w:line="240" w:lineRule="exact"/>
        <w:rPr>
          <w:sz w:val="24"/>
          <w:szCs w:val="24"/>
        </w:rPr>
      </w:pPr>
    </w:p>
    <w:p w:rsidR="0088780D" w:rsidRDefault="00083A98">
      <w:pPr>
        <w:ind w:left="100"/>
      </w:pPr>
      <w:r>
        <w:pict>
          <v:shape id="_x0000_i1043" type="#_x0000_t75" style="width:450pt;height:1in">
            <v:imagedata r:id="rId31" o:title=""/>
          </v:shape>
        </w:pict>
      </w:r>
    </w:p>
    <w:p w:rsidR="0088780D" w:rsidRDefault="0088780D">
      <w:pPr>
        <w:spacing w:before="5" w:line="100" w:lineRule="exact"/>
        <w:rPr>
          <w:sz w:val="10"/>
          <w:szCs w:val="10"/>
        </w:rPr>
      </w:pPr>
    </w:p>
    <w:p w:rsidR="0088780D" w:rsidRDefault="0088780D">
      <w:pPr>
        <w:spacing w:line="200" w:lineRule="exact"/>
      </w:pPr>
    </w:p>
    <w:p w:rsidR="0088780D" w:rsidRDefault="0088780D">
      <w:pPr>
        <w:spacing w:line="200" w:lineRule="exact"/>
      </w:pPr>
    </w:p>
    <w:p w:rsidR="0088780D" w:rsidRDefault="0088780D">
      <w:pPr>
        <w:spacing w:line="200" w:lineRule="exact"/>
      </w:pPr>
    </w:p>
    <w:p w:rsidR="0088780D" w:rsidRDefault="00083A98">
      <w:pPr>
        <w:ind w:left="100"/>
      </w:pPr>
      <w:r>
        <w:pict>
          <v:shape id="_x0000_i1044" type="#_x0000_t75" style="width:450pt;height:96pt">
            <v:imagedata r:id="rId34" o:title=""/>
          </v:shape>
        </w:pict>
      </w:r>
    </w:p>
    <w:p w:rsidR="0088780D" w:rsidRDefault="0088780D">
      <w:pPr>
        <w:spacing w:line="200" w:lineRule="exact"/>
      </w:pPr>
    </w:p>
    <w:p w:rsidR="0088780D" w:rsidRDefault="0088780D">
      <w:pPr>
        <w:spacing w:line="200" w:lineRule="exact"/>
      </w:pPr>
    </w:p>
    <w:p w:rsidR="0088780D" w:rsidRDefault="0088780D">
      <w:pPr>
        <w:spacing w:before="4" w:line="280" w:lineRule="exact"/>
        <w:rPr>
          <w:sz w:val="28"/>
          <w:szCs w:val="28"/>
        </w:rPr>
      </w:pPr>
    </w:p>
    <w:p w:rsidR="0088780D" w:rsidRPr="00A13603" w:rsidRDefault="000C39CF" w:rsidP="00A13603">
      <w:pPr>
        <w:rPr>
          <w:sz w:val="24"/>
          <w:szCs w:val="24"/>
        </w:rPr>
      </w:pPr>
      <w:r w:rsidRPr="00A13603">
        <w:rPr>
          <w:sz w:val="24"/>
          <w:szCs w:val="24"/>
        </w:rPr>
        <w:t>The accuracy of Random Forest Regression model is 54.72%.</w:t>
      </w:r>
    </w:p>
    <w:p w:rsidR="0088780D" w:rsidRDefault="0088780D">
      <w:pPr>
        <w:spacing w:before="8" w:line="140" w:lineRule="exact"/>
        <w:rPr>
          <w:sz w:val="15"/>
          <w:szCs w:val="15"/>
        </w:rPr>
      </w:pPr>
    </w:p>
    <w:p w:rsidR="0088780D" w:rsidRDefault="0088780D">
      <w:pPr>
        <w:spacing w:line="200" w:lineRule="exact"/>
      </w:pPr>
    </w:p>
    <w:p w:rsidR="0088780D" w:rsidRDefault="0088780D">
      <w:pPr>
        <w:spacing w:line="200" w:lineRule="exact"/>
      </w:pPr>
    </w:p>
    <w:p w:rsidR="0088780D" w:rsidRDefault="0088780D">
      <w:pPr>
        <w:spacing w:line="200" w:lineRule="exact"/>
      </w:pPr>
    </w:p>
    <w:p w:rsidR="0088780D" w:rsidRDefault="0088780D">
      <w:pPr>
        <w:spacing w:line="200" w:lineRule="exact"/>
      </w:pPr>
    </w:p>
    <w:p w:rsidR="0088780D" w:rsidRDefault="0088780D">
      <w:pPr>
        <w:spacing w:line="200" w:lineRule="exact"/>
      </w:pPr>
    </w:p>
    <w:p w:rsidR="0088780D" w:rsidRPr="00A13603" w:rsidRDefault="000C39CF" w:rsidP="00A13603">
      <w:pPr>
        <w:rPr>
          <w:b/>
          <w:bCs/>
          <w:sz w:val="24"/>
          <w:szCs w:val="24"/>
          <w:u w:val="single"/>
        </w:rPr>
      </w:pPr>
      <w:r w:rsidRPr="00A13603">
        <w:rPr>
          <w:b/>
          <w:bCs/>
          <w:sz w:val="24"/>
          <w:szCs w:val="24"/>
          <w:u w:val="single"/>
        </w:rPr>
        <w:t>AdaBoost Classifier</w:t>
      </w:r>
    </w:p>
    <w:p w:rsidR="0088780D" w:rsidRDefault="0088780D">
      <w:pPr>
        <w:spacing w:line="200" w:lineRule="exact"/>
      </w:pPr>
    </w:p>
    <w:p w:rsidR="0088780D" w:rsidRDefault="0088780D">
      <w:pPr>
        <w:spacing w:line="200" w:lineRule="exact"/>
      </w:pPr>
    </w:p>
    <w:p w:rsidR="0088780D" w:rsidRDefault="0088780D">
      <w:pPr>
        <w:spacing w:before="16" w:line="240" w:lineRule="exact"/>
        <w:rPr>
          <w:sz w:val="24"/>
          <w:szCs w:val="24"/>
        </w:rPr>
      </w:pPr>
    </w:p>
    <w:p w:rsidR="0088780D" w:rsidRPr="00A13603" w:rsidRDefault="000C39CF">
      <w:pPr>
        <w:spacing w:before="32" w:line="273" w:lineRule="auto"/>
        <w:ind w:left="100" w:right="90"/>
        <w:jc w:val="both"/>
        <w:rPr>
          <w:sz w:val="24"/>
          <w:szCs w:val="24"/>
        </w:rPr>
      </w:pPr>
      <w:r w:rsidRPr="00A13603">
        <w:rPr>
          <w:sz w:val="24"/>
          <w:szCs w:val="24"/>
        </w:rPr>
        <w:t>AdaBoost Model is used to boost the performance of decision trees on binary classification problems. This will help to boost the performance of any algorithm. This model is commonly used in decision trees with one level. In bike rental prediction Ada boost will be useful with stationary data.</w:t>
      </w:r>
    </w:p>
    <w:p w:rsidR="0088780D" w:rsidRDefault="0088780D">
      <w:pPr>
        <w:spacing w:before="3" w:line="180" w:lineRule="exact"/>
        <w:rPr>
          <w:sz w:val="18"/>
          <w:szCs w:val="18"/>
        </w:rPr>
      </w:pPr>
    </w:p>
    <w:p w:rsidR="0088780D" w:rsidRDefault="00083A98">
      <w:pPr>
        <w:ind w:left="100"/>
        <w:sectPr w:rsidR="0088780D">
          <w:pgSz w:w="11900" w:h="16840"/>
          <w:pgMar w:top="1360" w:right="1320" w:bottom="280" w:left="1340" w:header="0" w:footer="940" w:gutter="0"/>
          <w:cols w:space="720"/>
        </w:sectPr>
      </w:pPr>
      <w:r>
        <w:pict>
          <v:shape id="_x0000_i1045" type="#_x0000_t75" style="width:450pt;height:66pt">
            <v:imagedata r:id="rId31" o:title=""/>
          </v:shape>
        </w:pict>
      </w:r>
    </w:p>
    <w:p w:rsidR="0088780D" w:rsidRDefault="0088780D">
      <w:pPr>
        <w:spacing w:before="2" w:line="100" w:lineRule="exact"/>
        <w:rPr>
          <w:sz w:val="10"/>
          <w:szCs w:val="10"/>
        </w:rPr>
      </w:pPr>
    </w:p>
    <w:p w:rsidR="0088780D" w:rsidRDefault="00083A98">
      <w:pPr>
        <w:ind w:left="100"/>
      </w:pPr>
      <w:r>
        <w:pict>
          <v:shape id="_x0000_i1046" type="#_x0000_t75" style="width:450pt;height:108pt">
            <v:imagedata r:id="rId35" o:title=""/>
          </v:shape>
        </w:pict>
      </w:r>
    </w:p>
    <w:p w:rsidR="0088780D" w:rsidRDefault="0088780D">
      <w:pPr>
        <w:spacing w:before="8" w:line="100" w:lineRule="exact"/>
        <w:rPr>
          <w:sz w:val="11"/>
          <w:szCs w:val="11"/>
        </w:rPr>
      </w:pPr>
    </w:p>
    <w:p w:rsidR="0088780D" w:rsidRDefault="0088780D">
      <w:pPr>
        <w:spacing w:line="200" w:lineRule="exact"/>
      </w:pPr>
    </w:p>
    <w:p w:rsidR="0088780D" w:rsidRDefault="0088780D">
      <w:pPr>
        <w:spacing w:line="200" w:lineRule="exact"/>
      </w:pPr>
    </w:p>
    <w:p w:rsidR="0088780D" w:rsidRDefault="0088780D">
      <w:pPr>
        <w:spacing w:line="200" w:lineRule="exact"/>
      </w:pPr>
    </w:p>
    <w:p w:rsidR="0088780D" w:rsidRDefault="0088780D">
      <w:pPr>
        <w:spacing w:line="200" w:lineRule="exact"/>
      </w:pPr>
    </w:p>
    <w:p w:rsidR="0088780D" w:rsidRDefault="0088780D">
      <w:pPr>
        <w:spacing w:line="200" w:lineRule="exact"/>
      </w:pPr>
    </w:p>
    <w:p w:rsidR="0088780D" w:rsidRPr="00A13603" w:rsidRDefault="000C39CF">
      <w:pPr>
        <w:spacing w:before="32"/>
        <w:ind w:left="100"/>
        <w:rPr>
          <w:sz w:val="24"/>
          <w:szCs w:val="24"/>
        </w:rPr>
      </w:pPr>
      <w:r w:rsidRPr="00A13603">
        <w:rPr>
          <w:sz w:val="24"/>
          <w:szCs w:val="24"/>
        </w:rPr>
        <w:t>The accuracy of AdaBoost Regression is model is 89.70%.</w:t>
      </w:r>
    </w:p>
    <w:p w:rsidR="0088780D" w:rsidRDefault="0088780D">
      <w:pPr>
        <w:spacing w:line="200" w:lineRule="exact"/>
      </w:pPr>
    </w:p>
    <w:p w:rsidR="0088780D" w:rsidRDefault="0088780D">
      <w:pPr>
        <w:spacing w:line="200" w:lineRule="exact"/>
      </w:pPr>
    </w:p>
    <w:p w:rsidR="0088780D" w:rsidRDefault="0088780D">
      <w:pPr>
        <w:spacing w:line="200" w:lineRule="exact"/>
      </w:pPr>
    </w:p>
    <w:p w:rsidR="0088780D" w:rsidRDefault="0088780D">
      <w:pPr>
        <w:spacing w:before="11" w:line="260" w:lineRule="exact"/>
        <w:rPr>
          <w:sz w:val="26"/>
          <w:szCs w:val="26"/>
        </w:rPr>
      </w:pPr>
    </w:p>
    <w:p w:rsidR="0088780D" w:rsidRPr="00A13603" w:rsidRDefault="000C39CF">
      <w:pPr>
        <w:spacing w:line="240" w:lineRule="exact"/>
        <w:ind w:left="100"/>
        <w:rPr>
          <w:sz w:val="24"/>
          <w:szCs w:val="24"/>
        </w:rPr>
      </w:pPr>
      <w:r w:rsidRPr="00A13603">
        <w:rPr>
          <w:b/>
          <w:position w:val="-1"/>
          <w:sz w:val="24"/>
          <w:szCs w:val="24"/>
          <w:u w:val="thick" w:color="000000"/>
        </w:rPr>
        <w:t>Gradient Boosting Classifier</w:t>
      </w:r>
    </w:p>
    <w:p w:rsidR="0088780D" w:rsidRDefault="0088780D">
      <w:pPr>
        <w:spacing w:before="7" w:line="100" w:lineRule="exact"/>
        <w:rPr>
          <w:sz w:val="11"/>
          <w:szCs w:val="11"/>
        </w:rPr>
      </w:pPr>
    </w:p>
    <w:p w:rsidR="0088780D" w:rsidRDefault="0088780D">
      <w:pPr>
        <w:spacing w:line="200" w:lineRule="exact"/>
      </w:pPr>
    </w:p>
    <w:p w:rsidR="0088780D" w:rsidRDefault="0088780D">
      <w:pPr>
        <w:spacing w:line="200" w:lineRule="exact"/>
      </w:pPr>
    </w:p>
    <w:p w:rsidR="0088780D" w:rsidRDefault="0088780D">
      <w:pPr>
        <w:spacing w:line="200" w:lineRule="exact"/>
      </w:pPr>
    </w:p>
    <w:p w:rsidR="0088780D" w:rsidRPr="00A13603" w:rsidRDefault="000C39CF">
      <w:pPr>
        <w:spacing w:before="29" w:line="243" w:lineRule="auto"/>
        <w:ind w:left="100" w:right="264"/>
        <w:jc w:val="both"/>
        <w:rPr>
          <w:sz w:val="24"/>
          <w:szCs w:val="24"/>
        </w:rPr>
      </w:pPr>
      <w:r w:rsidRPr="00A13603">
        <w:rPr>
          <w:sz w:val="24"/>
          <w:szCs w:val="24"/>
        </w:rPr>
        <w:t xml:space="preserve">Gradient boosting is a machine learning technique for regression and classification problems, which produces a prediction model in the form of an ensemble of weak prediction models, </w:t>
      </w:r>
      <w:proofErr w:type="gramStart"/>
      <w:r w:rsidRPr="00A13603">
        <w:rPr>
          <w:sz w:val="24"/>
          <w:szCs w:val="24"/>
        </w:rPr>
        <w:t>typically  decision</w:t>
      </w:r>
      <w:proofErr w:type="gramEnd"/>
      <w:r w:rsidRPr="00A13603">
        <w:rPr>
          <w:sz w:val="24"/>
          <w:szCs w:val="24"/>
        </w:rPr>
        <w:t xml:space="preserve">  trees.  </w:t>
      </w:r>
      <w:proofErr w:type="gramStart"/>
      <w:r w:rsidRPr="00A13603">
        <w:rPr>
          <w:sz w:val="24"/>
          <w:szCs w:val="24"/>
        </w:rPr>
        <w:t>Boosting  is</w:t>
      </w:r>
      <w:proofErr w:type="gramEnd"/>
      <w:r w:rsidRPr="00A13603">
        <w:rPr>
          <w:sz w:val="24"/>
          <w:szCs w:val="24"/>
        </w:rPr>
        <w:t xml:space="preserve">  a  method  of  converting  weak  learners  into  strong learners. In boosting, each new tree is a fit on a modified version of the original data set.</w:t>
      </w:r>
    </w:p>
    <w:p w:rsidR="0088780D" w:rsidRDefault="0088780D">
      <w:pPr>
        <w:spacing w:line="200" w:lineRule="exact"/>
      </w:pPr>
    </w:p>
    <w:p w:rsidR="0088780D" w:rsidRDefault="0088780D">
      <w:pPr>
        <w:spacing w:line="200" w:lineRule="exact"/>
      </w:pPr>
    </w:p>
    <w:p w:rsidR="0088780D" w:rsidRDefault="0088780D">
      <w:pPr>
        <w:spacing w:before="6" w:line="220" w:lineRule="exact"/>
        <w:rPr>
          <w:sz w:val="22"/>
          <w:szCs w:val="22"/>
        </w:rPr>
      </w:pPr>
    </w:p>
    <w:p w:rsidR="0088780D" w:rsidRDefault="00083A98">
      <w:pPr>
        <w:ind w:left="100"/>
      </w:pPr>
      <w:r>
        <w:pict>
          <v:shape id="_x0000_i1047" type="#_x0000_t75" style="width:450pt;height:1in">
            <v:imagedata r:id="rId31" o:title=""/>
          </v:shape>
        </w:pict>
      </w:r>
    </w:p>
    <w:p w:rsidR="0088780D" w:rsidRDefault="0088780D">
      <w:pPr>
        <w:spacing w:line="200" w:lineRule="exact"/>
      </w:pPr>
    </w:p>
    <w:p w:rsidR="0088780D" w:rsidRDefault="0088780D">
      <w:pPr>
        <w:spacing w:line="200" w:lineRule="exact"/>
      </w:pPr>
    </w:p>
    <w:p w:rsidR="0088780D" w:rsidRDefault="0088780D">
      <w:pPr>
        <w:spacing w:before="19" w:line="220" w:lineRule="exact"/>
        <w:rPr>
          <w:sz w:val="22"/>
          <w:szCs w:val="22"/>
        </w:rPr>
      </w:pPr>
    </w:p>
    <w:p w:rsidR="0088780D" w:rsidRDefault="00083A98">
      <w:pPr>
        <w:ind w:left="100"/>
      </w:pPr>
      <w:r>
        <w:pict>
          <v:shape id="_x0000_i1048" type="#_x0000_t75" style="width:450pt;height:108pt">
            <v:imagedata r:id="rId36" o:title=""/>
          </v:shape>
        </w:pict>
      </w:r>
    </w:p>
    <w:p w:rsidR="0088780D" w:rsidRDefault="0088780D">
      <w:pPr>
        <w:spacing w:line="200" w:lineRule="exact"/>
      </w:pPr>
    </w:p>
    <w:p w:rsidR="0088780D" w:rsidRDefault="0088780D">
      <w:pPr>
        <w:spacing w:line="200" w:lineRule="exact"/>
      </w:pPr>
    </w:p>
    <w:p w:rsidR="0088780D" w:rsidRPr="00A13603" w:rsidRDefault="0088780D" w:rsidP="00A13603">
      <w:pPr>
        <w:rPr>
          <w:sz w:val="24"/>
          <w:szCs w:val="24"/>
        </w:rPr>
      </w:pPr>
    </w:p>
    <w:p w:rsidR="0088780D" w:rsidRPr="00A13603" w:rsidRDefault="000C39CF" w:rsidP="00A13603">
      <w:pPr>
        <w:rPr>
          <w:sz w:val="24"/>
          <w:szCs w:val="24"/>
        </w:rPr>
      </w:pPr>
      <w:r w:rsidRPr="00A13603">
        <w:rPr>
          <w:sz w:val="24"/>
          <w:szCs w:val="24"/>
        </w:rPr>
        <w:t>The accuracy of Gradient Boosting Classifier is 52.68%.</w:t>
      </w:r>
    </w:p>
    <w:p w:rsidR="0088780D" w:rsidRDefault="0088780D">
      <w:pPr>
        <w:spacing w:line="200" w:lineRule="exact"/>
      </w:pPr>
    </w:p>
    <w:p w:rsidR="0088780D" w:rsidRDefault="0088780D">
      <w:pPr>
        <w:spacing w:line="200" w:lineRule="exact"/>
      </w:pPr>
    </w:p>
    <w:p w:rsidR="0088780D" w:rsidRDefault="0088780D">
      <w:pPr>
        <w:spacing w:before="4" w:line="220" w:lineRule="exact"/>
        <w:rPr>
          <w:sz w:val="22"/>
          <w:szCs w:val="22"/>
        </w:rPr>
      </w:pPr>
    </w:p>
    <w:p w:rsidR="00A13603" w:rsidRDefault="00A13603">
      <w:pPr>
        <w:ind w:left="100" w:right="4771"/>
        <w:jc w:val="both"/>
        <w:rPr>
          <w:b/>
          <w:color w:val="1E5E9F"/>
          <w:sz w:val="32"/>
          <w:szCs w:val="32"/>
        </w:rPr>
      </w:pPr>
    </w:p>
    <w:p w:rsidR="00A13603" w:rsidRDefault="00A13603">
      <w:pPr>
        <w:ind w:left="100" w:right="4771"/>
        <w:jc w:val="both"/>
        <w:rPr>
          <w:b/>
          <w:color w:val="1E5E9F"/>
          <w:sz w:val="32"/>
          <w:szCs w:val="32"/>
        </w:rPr>
      </w:pPr>
    </w:p>
    <w:p w:rsidR="00A13603" w:rsidRDefault="00A13603">
      <w:pPr>
        <w:ind w:left="100" w:right="4771"/>
        <w:jc w:val="both"/>
        <w:rPr>
          <w:b/>
          <w:color w:val="1E5E9F"/>
          <w:sz w:val="32"/>
          <w:szCs w:val="32"/>
        </w:rPr>
      </w:pPr>
    </w:p>
    <w:p w:rsidR="00A13603" w:rsidRPr="00282310" w:rsidRDefault="000C39CF" w:rsidP="00282310">
      <w:pPr>
        <w:rPr>
          <w:b/>
          <w:bCs/>
          <w:color w:val="2E5395"/>
          <w:sz w:val="44"/>
          <w:szCs w:val="44"/>
        </w:rPr>
      </w:pPr>
      <w:r w:rsidRPr="00282310">
        <w:rPr>
          <w:b/>
          <w:bCs/>
          <w:color w:val="2E5395"/>
          <w:sz w:val="44"/>
          <w:szCs w:val="44"/>
        </w:rPr>
        <w:lastRenderedPageBreak/>
        <w:t>Comparing the best two models</w:t>
      </w:r>
    </w:p>
    <w:p w:rsidR="00A13603" w:rsidRDefault="00A13603" w:rsidP="00A13603">
      <w:pPr>
        <w:ind w:left="100" w:right="4771"/>
        <w:jc w:val="both"/>
        <w:rPr>
          <w:b/>
          <w:color w:val="1E5E9F"/>
          <w:sz w:val="32"/>
          <w:szCs w:val="32"/>
        </w:rPr>
      </w:pPr>
    </w:p>
    <w:p w:rsidR="00A13603" w:rsidRDefault="00A13603" w:rsidP="00A13603">
      <w:pPr>
        <w:ind w:left="100" w:right="4771"/>
        <w:jc w:val="both"/>
        <w:rPr>
          <w:b/>
          <w:color w:val="1E5E9F"/>
          <w:sz w:val="32"/>
          <w:szCs w:val="32"/>
        </w:rPr>
      </w:pPr>
    </w:p>
    <w:p w:rsidR="00A13603" w:rsidRDefault="00A13603" w:rsidP="00A13603">
      <w:pPr>
        <w:ind w:left="100" w:right="4771"/>
        <w:jc w:val="both"/>
        <w:rPr>
          <w:b/>
          <w:color w:val="1E5E9F"/>
          <w:sz w:val="32"/>
          <w:szCs w:val="32"/>
        </w:rPr>
      </w:pPr>
    </w:p>
    <w:p w:rsidR="0088780D" w:rsidRPr="00A13603" w:rsidRDefault="000C39CF" w:rsidP="00A13603">
      <w:pPr>
        <w:rPr>
          <w:sz w:val="24"/>
          <w:szCs w:val="24"/>
        </w:rPr>
      </w:pPr>
      <w:r w:rsidRPr="00A13603">
        <w:rPr>
          <w:sz w:val="24"/>
          <w:szCs w:val="24"/>
        </w:rPr>
        <w:t xml:space="preserve">In this </w:t>
      </w:r>
      <w:proofErr w:type="gramStart"/>
      <w:r w:rsidRPr="00A13603">
        <w:rPr>
          <w:sz w:val="24"/>
          <w:szCs w:val="24"/>
        </w:rPr>
        <w:t>project,  the</w:t>
      </w:r>
      <w:proofErr w:type="gramEnd"/>
      <w:r w:rsidRPr="00A13603">
        <w:rPr>
          <w:sz w:val="24"/>
          <w:szCs w:val="24"/>
        </w:rPr>
        <w:t xml:space="preserve"> two best  models are Linear  Regression and AdaBoost  Classifier.  Below is the comparison of these two models.</w:t>
      </w:r>
    </w:p>
    <w:p w:rsidR="0088780D" w:rsidRDefault="0088780D">
      <w:pPr>
        <w:spacing w:line="200" w:lineRule="exact"/>
      </w:pPr>
    </w:p>
    <w:p w:rsidR="0088780D" w:rsidRDefault="0088780D">
      <w:pPr>
        <w:spacing w:line="200" w:lineRule="exact"/>
      </w:pPr>
    </w:p>
    <w:p w:rsidR="0088780D" w:rsidRDefault="0088780D">
      <w:pPr>
        <w:spacing w:before="13" w:line="240" w:lineRule="exact"/>
        <w:rPr>
          <w:sz w:val="24"/>
          <w:szCs w:val="24"/>
        </w:rPr>
      </w:pPr>
    </w:p>
    <w:p w:rsidR="0088780D" w:rsidRDefault="00083A98">
      <w:pPr>
        <w:ind w:left="100"/>
      </w:pPr>
      <w:r>
        <w:pict>
          <v:shape id="_x0000_i1049" type="#_x0000_t75" style="width:384pt;height:102pt">
            <v:imagedata r:id="rId37" o:title=""/>
          </v:shape>
        </w:pict>
      </w:r>
    </w:p>
    <w:p w:rsidR="0088780D" w:rsidRDefault="0088780D">
      <w:pPr>
        <w:spacing w:line="200" w:lineRule="exact"/>
      </w:pPr>
    </w:p>
    <w:p w:rsidR="0088780D" w:rsidRDefault="0088780D">
      <w:pPr>
        <w:spacing w:line="200" w:lineRule="exact"/>
      </w:pPr>
    </w:p>
    <w:p w:rsidR="0088780D" w:rsidRDefault="0088780D">
      <w:pPr>
        <w:spacing w:before="4" w:line="220" w:lineRule="exact"/>
        <w:rPr>
          <w:sz w:val="22"/>
          <w:szCs w:val="22"/>
        </w:rPr>
      </w:pPr>
    </w:p>
    <w:p w:rsidR="0088780D" w:rsidRDefault="00083A98">
      <w:pPr>
        <w:ind w:left="100"/>
      </w:pPr>
      <w:r>
        <w:pict>
          <v:shape id="_x0000_i1050" type="#_x0000_t75" style="width:408pt;height:108pt">
            <v:imagedata r:id="rId38" o:title=""/>
          </v:shape>
        </w:pict>
      </w:r>
    </w:p>
    <w:p w:rsidR="0088780D" w:rsidRDefault="0088780D">
      <w:pPr>
        <w:spacing w:line="200" w:lineRule="exact"/>
      </w:pPr>
    </w:p>
    <w:p w:rsidR="0088780D" w:rsidRDefault="0088780D">
      <w:pPr>
        <w:spacing w:line="200" w:lineRule="exact"/>
      </w:pPr>
    </w:p>
    <w:p w:rsidR="00A13603" w:rsidRDefault="00A13603">
      <w:pPr>
        <w:spacing w:line="200" w:lineRule="exact"/>
      </w:pPr>
    </w:p>
    <w:p w:rsidR="00A13603" w:rsidRDefault="00A13603">
      <w:pPr>
        <w:spacing w:line="200" w:lineRule="exact"/>
      </w:pPr>
    </w:p>
    <w:p w:rsidR="0088780D" w:rsidRDefault="0088780D">
      <w:pPr>
        <w:spacing w:before="3" w:line="220" w:lineRule="exact"/>
        <w:rPr>
          <w:sz w:val="22"/>
          <w:szCs w:val="22"/>
        </w:rPr>
      </w:pPr>
    </w:p>
    <w:p w:rsidR="0088780D" w:rsidRDefault="00083A98">
      <w:pPr>
        <w:ind w:left="100"/>
        <w:sectPr w:rsidR="0088780D">
          <w:pgSz w:w="11900" w:h="16840"/>
          <w:pgMar w:top="1340" w:right="1320" w:bottom="280" w:left="1340" w:header="0" w:footer="940" w:gutter="0"/>
          <w:cols w:space="720"/>
        </w:sectPr>
      </w:pPr>
      <w:r>
        <w:pict>
          <v:shape id="_x0000_i1051" type="#_x0000_t75" style="width:438pt;height:192pt">
            <v:imagedata r:id="rId39" o:title=""/>
          </v:shape>
        </w:pict>
      </w:r>
    </w:p>
    <w:p w:rsidR="0088780D" w:rsidRDefault="0088780D">
      <w:pPr>
        <w:spacing w:before="2" w:line="100" w:lineRule="exact"/>
        <w:rPr>
          <w:sz w:val="10"/>
          <w:szCs w:val="10"/>
        </w:rPr>
      </w:pPr>
    </w:p>
    <w:p w:rsidR="0088780D" w:rsidRDefault="00083A98">
      <w:pPr>
        <w:ind w:left="100"/>
      </w:pPr>
      <w:r>
        <w:pict>
          <v:shape id="_x0000_i1052" type="#_x0000_t75" style="width:450pt;height:240pt">
            <v:imagedata r:id="rId40" o:title=""/>
          </v:shape>
        </w:pict>
      </w:r>
    </w:p>
    <w:p w:rsidR="0088780D" w:rsidRDefault="0088780D">
      <w:pPr>
        <w:spacing w:before="2" w:line="180" w:lineRule="exact"/>
        <w:rPr>
          <w:sz w:val="19"/>
          <w:szCs w:val="19"/>
        </w:rPr>
      </w:pPr>
    </w:p>
    <w:p w:rsidR="0088780D" w:rsidRDefault="0088780D">
      <w:pPr>
        <w:spacing w:line="200" w:lineRule="exact"/>
      </w:pPr>
    </w:p>
    <w:p w:rsidR="0088780D" w:rsidRDefault="0088780D">
      <w:pPr>
        <w:spacing w:line="200" w:lineRule="exact"/>
      </w:pPr>
    </w:p>
    <w:p w:rsidR="0088780D" w:rsidRPr="00A13603" w:rsidRDefault="000C39CF">
      <w:pPr>
        <w:spacing w:before="37" w:line="240" w:lineRule="exact"/>
        <w:ind w:left="100" w:right="262"/>
        <w:rPr>
          <w:sz w:val="24"/>
          <w:szCs w:val="24"/>
        </w:rPr>
      </w:pPr>
      <w:r w:rsidRPr="00A13603">
        <w:rPr>
          <w:sz w:val="24"/>
          <w:szCs w:val="24"/>
        </w:rPr>
        <w:t xml:space="preserve">The above plot shows us that the predicted and actual values are almost </w:t>
      </w:r>
      <w:proofErr w:type="gramStart"/>
      <w:r w:rsidRPr="00A13603">
        <w:rPr>
          <w:sz w:val="24"/>
          <w:szCs w:val="24"/>
        </w:rPr>
        <w:t>similar to</w:t>
      </w:r>
      <w:proofErr w:type="gramEnd"/>
      <w:r w:rsidRPr="00A13603">
        <w:rPr>
          <w:sz w:val="24"/>
          <w:szCs w:val="24"/>
        </w:rPr>
        <w:t xml:space="preserve"> each other which tends to justify the high efficiency of the two models- AdaBoost Classifier and Linear Regression.</w:t>
      </w:r>
    </w:p>
    <w:p w:rsidR="0088780D" w:rsidRDefault="0088780D">
      <w:pPr>
        <w:spacing w:line="200" w:lineRule="exact"/>
      </w:pPr>
    </w:p>
    <w:p w:rsidR="0088780D" w:rsidRDefault="0088780D">
      <w:pPr>
        <w:spacing w:line="200" w:lineRule="exact"/>
      </w:pPr>
    </w:p>
    <w:p w:rsidR="0088780D" w:rsidRDefault="0088780D">
      <w:pPr>
        <w:spacing w:before="6" w:line="220" w:lineRule="exact"/>
        <w:rPr>
          <w:sz w:val="22"/>
          <w:szCs w:val="22"/>
        </w:rPr>
      </w:pPr>
    </w:p>
    <w:p w:rsidR="0088780D" w:rsidRPr="00282310" w:rsidRDefault="000C39CF">
      <w:pPr>
        <w:ind w:left="100"/>
        <w:rPr>
          <w:sz w:val="44"/>
          <w:szCs w:val="44"/>
        </w:rPr>
      </w:pPr>
      <w:r w:rsidRPr="00282310">
        <w:rPr>
          <w:b/>
          <w:color w:val="1E5E9F"/>
          <w:sz w:val="44"/>
          <w:szCs w:val="44"/>
        </w:rPr>
        <w:t>Feature Importance and Correlation</w:t>
      </w:r>
    </w:p>
    <w:p w:rsidR="0088780D" w:rsidRDefault="0088780D">
      <w:pPr>
        <w:spacing w:line="200" w:lineRule="exact"/>
      </w:pPr>
    </w:p>
    <w:p w:rsidR="0088780D" w:rsidRDefault="0088780D">
      <w:pPr>
        <w:spacing w:line="200" w:lineRule="exact"/>
      </w:pPr>
    </w:p>
    <w:p w:rsidR="0088780D" w:rsidRDefault="0088780D">
      <w:pPr>
        <w:spacing w:line="200" w:lineRule="exact"/>
      </w:pPr>
    </w:p>
    <w:p w:rsidR="0088780D" w:rsidRDefault="0088780D">
      <w:pPr>
        <w:spacing w:before="15" w:line="220" w:lineRule="exact"/>
        <w:rPr>
          <w:sz w:val="22"/>
          <w:szCs w:val="22"/>
        </w:rPr>
      </w:pPr>
    </w:p>
    <w:p w:rsidR="0088780D" w:rsidRPr="00A13603" w:rsidRDefault="000C39CF">
      <w:pPr>
        <w:spacing w:line="273" w:lineRule="auto"/>
        <w:ind w:left="100" w:right="85"/>
        <w:rPr>
          <w:sz w:val="24"/>
          <w:szCs w:val="24"/>
        </w:rPr>
      </w:pPr>
      <w:proofErr w:type="gramStart"/>
      <w:r w:rsidRPr="00A13603">
        <w:rPr>
          <w:sz w:val="24"/>
          <w:szCs w:val="24"/>
        </w:rPr>
        <w:t>Feature  importance</w:t>
      </w:r>
      <w:proofErr w:type="gramEnd"/>
      <w:r w:rsidRPr="00A13603">
        <w:rPr>
          <w:sz w:val="24"/>
          <w:szCs w:val="24"/>
        </w:rPr>
        <w:t xml:space="preserve">  provides  a  score  that  indicates  how  useful  or  valuable  each  feature  was  in  the construction of the boosted decision trees within the model.</w:t>
      </w:r>
    </w:p>
    <w:p w:rsidR="0088780D" w:rsidRPr="00A13603" w:rsidRDefault="0088780D">
      <w:pPr>
        <w:spacing w:before="4" w:line="180" w:lineRule="exact"/>
        <w:rPr>
          <w:sz w:val="24"/>
          <w:szCs w:val="24"/>
        </w:rPr>
      </w:pPr>
    </w:p>
    <w:p w:rsidR="0088780D" w:rsidRDefault="000C39CF" w:rsidP="00A13603">
      <w:pPr>
        <w:ind w:left="100"/>
        <w:rPr>
          <w:sz w:val="24"/>
          <w:szCs w:val="24"/>
        </w:rPr>
      </w:pPr>
      <w:proofErr w:type="gramStart"/>
      <w:r w:rsidRPr="00A13603">
        <w:rPr>
          <w:sz w:val="24"/>
          <w:szCs w:val="24"/>
        </w:rPr>
        <w:t>In  this</w:t>
      </w:r>
      <w:proofErr w:type="gramEnd"/>
      <w:r w:rsidRPr="00A13603">
        <w:rPr>
          <w:sz w:val="24"/>
          <w:szCs w:val="24"/>
        </w:rPr>
        <w:t xml:space="preserve">  project,  we  found  out  feature  importance  in  Ada  Boosting  Regressor  and  Random  Forest</w:t>
      </w:r>
      <w:r w:rsidR="00A13603">
        <w:rPr>
          <w:sz w:val="24"/>
          <w:szCs w:val="24"/>
        </w:rPr>
        <w:t xml:space="preserve"> </w:t>
      </w:r>
      <w:r w:rsidRPr="00A13603">
        <w:rPr>
          <w:sz w:val="24"/>
          <w:szCs w:val="24"/>
        </w:rPr>
        <w:t>Regressor.</w:t>
      </w:r>
    </w:p>
    <w:p w:rsidR="00A13603" w:rsidRDefault="00A13603" w:rsidP="00A13603">
      <w:pPr>
        <w:ind w:left="100"/>
        <w:rPr>
          <w:sz w:val="10"/>
          <w:szCs w:val="10"/>
        </w:rPr>
      </w:pPr>
    </w:p>
    <w:p w:rsidR="0088780D" w:rsidRDefault="00FE04E8">
      <w:pPr>
        <w:ind w:left="100"/>
      </w:pPr>
      <w:r>
        <w:pict>
          <v:shape id="_x0000_i1080" type="#_x0000_t75" style="width:510pt;height:276pt">
            <v:imagedata r:id="rId41" o:title=""/>
          </v:shape>
        </w:pict>
      </w:r>
    </w:p>
    <w:p w:rsidR="0088780D" w:rsidRDefault="0088780D">
      <w:pPr>
        <w:spacing w:before="3" w:line="140" w:lineRule="exact"/>
        <w:rPr>
          <w:sz w:val="15"/>
          <w:szCs w:val="15"/>
        </w:rPr>
      </w:pPr>
    </w:p>
    <w:p w:rsidR="0088780D" w:rsidRDefault="0088780D">
      <w:pPr>
        <w:spacing w:line="200" w:lineRule="exact"/>
      </w:pPr>
    </w:p>
    <w:p w:rsidR="0088780D" w:rsidRDefault="0088780D">
      <w:pPr>
        <w:spacing w:line="200" w:lineRule="exact"/>
      </w:pPr>
    </w:p>
    <w:p w:rsidR="0088780D" w:rsidRDefault="0088780D">
      <w:pPr>
        <w:spacing w:line="200" w:lineRule="exact"/>
      </w:pPr>
    </w:p>
    <w:p w:rsidR="0088780D" w:rsidRDefault="0088780D">
      <w:pPr>
        <w:spacing w:line="200" w:lineRule="exact"/>
      </w:pPr>
    </w:p>
    <w:p w:rsidR="0088780D" w:rsidRDefault="0088780D">
      <w:pPr>
        <w:spacing w:line="200" w:lineRule="exact"/>
      </w:pPr>
    </w:p>
    <w:p w:rsidR="0088780D" w:rsidRDefault="00FE04E8">
      <w:pPr>
        <w:ind w:left="100"/>
      </w:pPr>
      <w:r>
        <w:pict>
          <v:shape id="_x0000_i1054" type="#_x0000_t75" style="width:282pt;height:618pt">
            <v:imagedata r:id="rId42" o:title=""/>
          </v:shape>
        </w:pict>
      </w:r>
    </w:p>
    <w:p w:rsidR="0088780D" w:rsidRDefault="0088780D">
      <w:pPr>
        <w:spacing w:before="5" w:line="100" w:lineRule="exact"/>
        <w:rPr>
          <w:sz w:val="11"/>
          <w:szCs w:val="11"/>
        </w:rPr>
      </w:pPr>
    </w:p>
    <w:p w:rsidR="0088780D" w:rsidRDefault="0088780D">
      <w:pPr>
        <w:spacing w:line="200" w:lineRule="exact"/>
      </w:pPr>
    </w:p>
    <w:p w:rsidR="0088780D" w:rsidRDefault="0088780D">
      <w:pPr>
        <w:spacing w:line="200" w:lineRule="exact"/>
      </w:pPr>
    </w:p>
    <w:p w:rsidR="0088780D" w:rsidRDefault="0088780D">
      <w:pPr>
        <w:spacing w:line="200" w:lineRule="exact"/>
      </w:pPr>
    </w:p>
    <w:p w:rsidR="0088780D" w:rsidRDefault="000C39CF">
      <w:pPr>
        <w:spacing w:before="12"/>
        <w:ind w:right="176"/>
        <w:jc w:val="right"/>
        <w:rPr>
          <w:rFonts w:ascii="Calibri" w:eastAsia="Calibri" w:hAnsi="Calibri" w:cs="Calibri"/>
          <w:sz w:val="22"/>
          <w:szCs w:val="22"/>
        </w:rPr>
        <w:sectPr w:rsidR="0088780D">
          <w:footerReference w:type="default" r:id="rId43"/>
          <w:pgSz w:w="11900" w:h="16840"/>
          <w:pgMar w:top="1320" w:right="1260" w:bottom="280" w:left="1340" w:header="0" w:footer="0" w:gutter="0"/>
          <w:cols w:space="720"/>
        </w:sectPr>
      </w:pPr>
      <w:r>
        <w:rPr>
          <w:rFonts w:ascii="Calibri" w:eastAsia="Calibri" w:hAnsi="Calibri" w:cs="Calibri"/>
          <w:sz w:val="22"/>
          <w:szCs w:val="22"/>
        </w:rPr>
        <w:t>20</w:t>
      </w:r>
    </w:p>
    <w:p w:rsidR="0088780D" w:rsidRDefault="0088780D">
      <w:pPr>
        <w:spacing w:line="120" w:lineRule="exact"/>
        <w:rPr>
          <w:sz w:val="13"/>
          <w:szCs w:val="13"/>
        </w:rPr>
      </w:pPr>
    </w:p>
    <w:p w:rsidR="0088780D" w:rsidRDefault="0088780D">
      <w:pPr>
        <w:spacing w:line="200" w:lineRule="exact"/>
      </w:pPr>
    </w:p>
    <w:p w:rsidR="0088780D" w:rsidRDefault="00083A98">
      <w:pPr>
        <w:ind w:left="100"/>
      </w:pPr>
      <w:r>
        <w:pict>
          <v:shape id="_x0000_i1055" type="#_x0000_t75" style="width:450pt;height:450pt">
            <v:imagedata r:id="rId44" o:title=""/>
          </v:shape>
        </w:pict>
      </w:r>
    </w:p>
    <w:p w:rsidR="0088780D" w:rsidRDefault="0088780D">
      <w:pPr>
        <w:spacing w:line="100" w:lineRule="exact"/>
        <w:rPr>
          <w:sz w:val="11"/>
          <w:szCs w:val="11"/>
        </w:rPr>
      </w:pPr>
    </w:p>
    <w:p w:rsidR="0088780D" w:rsidRDefault="0088780D">
      <w:pPr>
        <w:spacing w:line="200" w:lineRule="exact"/>
      </w:pPr>
    </w:p>
    <w:p w:rsidR="0088780D" w:rsidRDefault="0088780D">
      <w:pPr>
        <w:spacing w:line="200" w:lineRule="exact"/>
      </w:pPr>
    </w:p>
    <w:p w:rsidR="0088780D" w:rsidRDefault="0088780D">
      <w:pPr>
        <w:spacing w:line="200" w:lineRule="exact"/>
      </w:pPr>
    </w:p>
    <w:p w:rsidR="0088780D" w:rsidRDefault="0088780D">
      <w:pPr>
        <w:spacing w:line="200" w:lineRule="exact"/>
      </w:pPr>
    </w:p>
    <w:p w:rsidR="0088780D" w:rsidRPr="00FE04E8" w:rsidRDefault="0088780D">
      <w:pPr>
        <w:spacing w:line="200" w:lineRule="exact"/>
        <w:rPr>
          <w:sz w:val="24"/>
          <w:szCs w:val="24"/>
        </w:rPr>
      </w:pPr>
    </w:p>
    <w:p w:rsidR="0088780D" w:rsidRPr="00FE04E8" w:rsidRDefault="000C39CF">
      <w:pPr>
        <w:spacing w:before="34" w:line="260" w:lineRule="exact"/>
        <w:ind w:left="100" w:right="502"/>
        <w:jc w:val="both"/>
        <w:rPr>
          <w:sz w:val="24"/>
          <w:szCs w:val="24"/>
        </w:rPr>
        <w:sectPr w:rsidR="0088780D" w:rsidRPr="00FE04E8">
          <w:footerReference w:type="default" r:id="rId45"/>
          <w:pgSz w:w="11900" w:h="16840"/>
          <w:pgMar w:top="1560" w:right="1320" w:bottom="280" w:left="1340" w:header="0" w:footer="940" w:gutter="0"/>
          <w:pgNumType w:start="21"/>
          <w:cols w:space="720"/>
        </w:sectPr>
      </w:pPr>
      <w:r w:rsidRPr="00FE04E8">
        <w:rPr>
          <w:sz w:val="24"/>
          <w:szCs w:val="24"/>
        </w:rPr>
        <w:t>A correlation matrix is a table showing correlation coefficients between sets of variables. Each random variable (Xi) in the table is correlated with each of the other values in the table (</w:t>
      </w:r>
      <w:proofErr w:type="spellStart"/>
      <w:r w:rsidRPr="00FE04E8">
        <w:rPr>
          <w:sz w:val="24"/>
          <w:szCs w:val="24"/>
        </w:rPr>
        <w:t>Xj</w:t>
      </w:r>
      <w:proofErr w:type="spellEnd"/>
      <w:r w:rsidRPr="00FE04E8">
        <w:rPr>
          <w:sz w:val="24"/>
          <w:szCs w:val="24"/>
        </w:rPr>
        <w:t>). This allows you to see which pairs have the highest correlation.</w:t>
      </w:r>
    </w:p>
    <w:p w:rsidR="0088780D" w:rsidRDefault="00083A98">
      <w:pPr>
        <w:spacing w:before="99"/>
        <w:ind w:left="100"/>
      </w:pPr>
      <w:r>
        <w:lastRenderedPageBreak/>
        <w:pict>
          <v:shape id="_x0000_i1088" type="#_x0000_t75" style="width:492pt;height:102pt">
            <v:imagedata r:id="rId46" o:title=""/>
          </v:shape>
        </w:pict>
      </w:r>
    </w:p>
    <w:p w:rsidR="0088780D" w:rsidRDefault="0088780D">
      <w:pPr>
        <w:spacing w:line="180" w:lineRule="exact"/>
        <w:rPr>
          <w:sz w:val="18"/>
          <w:szCs w:val="18"/>
        </w:rPr>
      </w:pPr>
    </w:p>
    <w:p w:rsidR="0088780D" w:rsidRDefault="0088780D">
      <w:pPr>
        <w:spacing w:line="200" w:lineRule="exact"/>
      </w:pPr>
    </w:p>
    <w:p w:rsidR="0088780D" w:rsidRDefault="0088780D">
      <w:pPr>
        <w:spacing w:line="200" w:lineRule="exact"/>
      </w:pPr>
    </w:p>
    <w:p w:rsidR="0088780D" w:rsidRDefault="0088780D">
      <w:pPr>
        <w:spacing w:line="200" w:lineRule="exact"/>
      </w:pPr>
    </w:p>
    <w:p w:rsidR="0088780D" w:rsidRDefault="0088780D">
      <w:pPr>
        <w:spacing w:line="200" w:lineRule="exact"/>
      </w:pPr>
    </w:p>
    <w:p w:rsidR="0088780D" w:rsidRDefault="0088780D">
      <w:pPr>
        <w:spacing w:line="200" w:lineRule="exact"/>
      </w:pPr>
    </w:p>
    <w:p w:rsidR="0088780D" w:rsidRDefault="0088780D">
      <w:pPr>
        <w:spacing w:line="200" w:lineRule="exact"/>
      </w:pPr>
    </w:p>
    <w:p w:rsidR="0088780D" w:rsidRDefault="00083A98">
      <w:pPr>
        <w:ind w:left="100"/>
      </w:pPr>
      <w:r>
        <w:pict>
          <v:shape id="_x0000_i1057" type="#_x0000_t75" style="width:480pt;height:408pt">
            <v:imagedata r:id="rId47" o:title=""/>
          </v:shape>
        </w:pict>
      </w:r>
    </w:p>
    <w:p w:rsidR="0088780D" w:rsidRDefault="0088780D">
      <w:pPr>
        <w:spacing w:line="200" w:lineRule="exact"/>
      </w:pPr>
    </w:p>
    <w:p w:rsidR="0088780D" w:rsidRDefault="0088780D" w:rsidP="00FB073B">
      <w:pPr>
        <w:rPr>
          <w:sz w:val="24"/>
          <w:szCs w:val="24"/>
        </w:rPr>
      </w:pPr>
    </w:p>
    <w:p w:rsidR="00FB073B" w:rsidRPr="00FB073B" w:rsidRDefault="00FB073B" w:rsidP="00FB073B">
      <w:pPr>
        <w:rPr>
          <w:sz w:val="24"/>
          <w:szCs w:val="24"/>
        </w:rPr>
      </w:pPr>
    </w:p>
    <w:p w:rsidR="00FB073B" w:rsidRPr="00FB073B" w:rsidRDefault="00FB073B" w:rsidP="00FB073B">
      <w:pPr>
        <w:jc w:val="center"/>
        <w:rPr>
          <w:b/>
          <w:bCs/>
          <w:sz w:val="24"/>
          <w:szCs w:val="24"/>
          <w:lang w:val="en-IN"/>
        </w:rPr>
      </w:pPr>
      <w:r w:rsidRPr="00FB073B">
        <w:rPr>
          <w:b/>
          <w:bCs/>
          <w:sz w:val="24"/>
          <w:szCs w:val="24"/>
          <w:lang w:val="en-IN"/>
        </w:rPr>
        <w:t>This plot shows a trend of correlation between all the features of the dataset</w:t>
      </w:r>
    </w:p>
    <w:p w:rsidR="0088780D" w:rsidRDefault="0088780D">
      <w:pPr>
        <w:spacing w:line="200" w:lineRule="exact"/>
      </w:pPr>
    </w:p>
    <w:p w:rsidR="0088780D" w:rsidRDefault="0088780D">
      <w:pPr>
        <w:spacing w:before="1" w:line="200" w:lineRule="exact"/>
      </w:pPr>
    </w:p>
    <w:p w:rsidR="00FE04E8" w:rsidRDefault="00FE04E8">
      <w:pPr>
        <w:spacing w:before="29" w:line="260" w:lineRule="exact"/>
        <w:ind w:left="100"/>
        <w:rPr>
          <w:b/>
          <w:position w:val="-1"/>
          <w:sz w:val="24"/>
          <w:szCs w:val="24"/>
          <w:u w:val="thick" w:color="000000"/>
        </w:rPr>
      </w:pPr>
    </w:p>
    <w:p w:rsidR="00FE04E8" w:rsidRDefault="00FE04E8">
      <w:pPr>
        <w:spacing w:before="29" w:line="260" w:lineRule="exact"/>
        <w:ind w:left="100"/>
        <w:rPr>
          <w:b/>
          <w:position w:val="-1"/>
          <w:sz w:val="24"/>
          <w:szCs w:val="24"/>
          <w:u w:val="thick" w:color="000000"/>
        </w:rPr>
      </w:pPr>
    </w:p>
    <w:p w:rsidR="00FE04E8" w:rsidRDefault="00FE04E8">
      <w:pPr>
        <w:spacing w:before="29" w:line="260" w:lineRule="exact"/>
        <w:ind w:left="100"/>
        <w:rPr>
          <w:b/>
          <w:position w:val="-1"/>
          <w:sz w:val="24"/>
          <w:szCs w:val="24"/>
          <w:u w:val="thick" w:color="000000"/>
        </w:rPr>
      </w:pPr>
    </w:p>
    <w:p w:rsidR="00FE04E8" w:rsidRDefault="00FE04E8">
      <w:pPr>
        <w:spacing w:before="29" w:line="260" w:lineRule="exact"/>
        <w:ind w:left="100"/>
        <w:rPr>
          <w:b/>
          <w:position w:val="-1"/>
          <w:sz w:val="24"/>
          <w:szCs w:val="24"/>
          <w:u w:val="thick" w:color="000000"/>
        </w:rPr>
      </w:pPr>
    </w:p>
    <w:p w:rsidR="00FE04E8" w:rsidRDefault="00FE04E8">
      <w:pPr>
        <w:spacing w:before="29" w:line="260" w:lineRule="exact"/>
        <w:ind w:left="100"/>
        <w:rPr>
          <w:b/>
          <w:position w:val="-1"/>
          <w:sz w:val="24"/>
          <w:szCs w:val="24"/>
          <w:u w:val="thick" w:color="000000"/>
        </w:rPr>
      </w:pPr>
    </w:p>
    <w:p w:rsidR="00FE04E8" w:rsidRDefault="00FE04E8">
      <w:pPr>
        <w:spacing w:before="29" w:line="260" w:lineRule="exact"/>
        <w:ind w:left="100"/>
        <w:rPr>
          <w:b/>
          <w:position w:val="-1"/>
          <w:sz w:val="24"/>
          <w:szCs w:val="24"/>
          <w:u w:val="thick" w:color="000000"/>
        </w:rPr>
      </w:pPr>
    </w:p>
    <w:p w:rsidR="0088780D" w:rsidRPr="00FE04E8" w:rsidRDefault="000C39CF">
      <w:pPr>
        <w:spacing w:before="29" w:line="260" w:lineRule="exact"/>
        <w:ind w:left="100"/>
        <w:rPr>
          <w:sz w:val="24"/>
          <w:szCs w:val="24"/>
        </w:rPr>
      </w:pPr>
      <w:r w:rsidRPr="00FE04E8">
        <w:rPr>
          <w:b/>
          <w:position w:val="-1"/>
          <w:sz w:val="24"/>
          <w:szCs w:val="24"/>
          <w:u w:val="thick" w:color="000000"/>
        </w:rPr>
        <w:t>Principal Component Analysis</w:t>
      </w:r>
    </w:p>
    <w:p w:rsidR="0088780D" w:rsidRPr="00FE04E8" w:rsidRDefault="0088780D">
      <w:pPr>
        <w:spacing w:line="200" w:lineRule="exact"/>
        <w:rPr>
          <w:sz w:val="24"/>
          <w:szCs w:val="24"/>
        </w:rPr>
      </w:pPr>
    </w:p>
    <w:p w:rsidR="0088780D" w:rsidRPr="00FE04E8" w:rsidRDefault="0088780D">
      <w:pPr>
        <w:spacing w:line="200" w:lineRule="exact"/>
        <w:rPr>
          <w:sz w:val="24"/>
          <w:szCs w:val="24"/>
        </w:rPr>
      </w:pPr>
    </w:p>
    <w:p w:rsidR="0088780D" w:rsidRPr="00FE04E8" w:rsidRDefault="0088780D">
      <w:pPr>
        <w:spacing w:before="11" w:line="240" w:lineRule="exact"/>
        <w:rPr>
          <w:sz w:val="24"/>
          <w:szCs w:val="24"/>
        </w:rPr>
      </w:pPr>
    </w:p>
    <w:p w:rsidR="0088780D" w:rsidRPr="00FE04E8" w:rsidRDefault="000C39CF" w:rsidP="00FE04E8">
      <w:pPr>
        <w:spacing w:before="29"/>
        <w:ind w:left="100"/>
        <w:rPr>
          <w:sz w:val="24"/>
          <w:szCs w:val="24"/>
        </w:rPr>
      </w:pPr>
      <w:r w:rsidRPr="00FE04E8">
        <w:rPr>
          <w:sz w:val="24"/>
          <w:szCs w:val="24"/>
        </w:rPr>
        <w:t xml:space="preserve">PCA was performed to identify top 10 components explaining the variance in the data.71% of the variance can be explained by only one component that is </w:t>
      </w:r>
      <w:proofErr w:type="spellStart"/>
      <w:r w:rsidRPr="00FE04E8">
        <w:rPr>
          <w:sz w:val="24"/>
          <w:szCs w:val="24"/>
        </w:rPr>
        <w:t>cloud_cover</w:t>
      </w:r>
      <w:proofErr w:type="spellEnd"/>
      <w:r w:rsidRPr="00FE04E8">
        <w:rPr>
          <w:sz w:val="24"/>
          <w:szCs w:val="24"/>
        </w:rPr>
        <w:t>.</w:t>
      </w:r>
    </w:p>
    <w:p w:rsidR="0088780D" w:rsidRDefault="0088780D">
      <w:pPr>
        <w:spacing w:line="200" w:lineRule="exact"/>
      </w:pPr>
    </w:p>
    <w:p w:rsidR="0088780D" w:rsidRDefault="0088780D">
      <w:pPr>
        <w:spacing w:line="200" w:lineRule="exact"/>
      </w:pPr>
    </w:p>
    <w:p w:rsidR="0088780D" w:rsidRDefault="0088780D">
      <w:pPr>
        <w:spacing w:before="4" w:line="240" w:lineRule="exact"/>
        <w:rPr>
          <w:sz w:val="24"/>
          <w:szCs w:val="24"/>
        </w:rPr>
      </w:pPr>
    </w:p>
    <w:p w:rsidR="0088780D" w:rsidRDefault="00083A98">
      <w:pPr>
        <w:ind w:left="100"/>
      </w:pPr>
      <w:r>
        <w:pict>
          <v:shape id="_x0000_i1058" type="#_x0000_t75" style="width:450pt;height:90pt">
            <v:imagedata r:id="rId48" o:title=""/>
          </v:shape>
        </w:pict>
      </w:r>
    </w:p>
    <w:p w:rsidR="0088780D" w:rsidRDefault="0088780D">
      <w:pPr>
        <w:spacing w:line="200" w:lineRule="exact"/>
      </w:pPr>
    </w:p>
    <w:p w:rsidR="0088780D" w:rsidRDefault="0088780D">
      <w:pPr>
        <w:spacing w:line="200" w:lineRule="exact"/>
      </w:pPr>
    </w:p>
    <w:p w:rsidR="0088780D" w:rsidRDefault="0088780D">
      <w:pPr>
        <w:spacing w:before="16" w:line="220" w:lineRule="exact"/>
        <w:rPr>
          <w:sz w:val="22"/>
          <w:szCs w:val="22"/>
        </w:rPr>
      </w:pPr>
    </w:p>
    <w:p w:rsidR="0088780D" w:rsidRDefault="00083A98">
      <w:pPr>
        <w:ind w:left="100"/>
      </w:pPr>
      <w:r>
        <w:pict>
          <v:shape id="_x0000_i1059" type="#_x0000_t75" style="width:450pt;height:66pt">
            <v:imagedata r:id="rId49" o:title=""/>
          </v:shape>
        </w:pict>
      </w:r>
    </w:p>
    <w:p w:rsidR="0088780D" w:rsidRDefault="0088780D">
      <w:pPr>
        <w:spacing w:line="200" w:lineRule="exact"/>
      </w:pPr>
    </w:p>
    <w:p w:rsidR="0088780D" w:rsidRDefault="0088780D">
      <w:pPr>
        <w:spacing w:line="200" w:lineRule="exact"/>
      </w:pPr>
    </w:p>
    <w:p w:rsidR="0088780D" w:rsidRDefault="0088780D">
      <w:pPr>
        <w:spacing w:before="14" w:line="240" w:lineRule="exact"/>
        <w:rPr>
          <w:sz w:val="24"/>
          <w:szCs w:val="24"/>
        </w:rPr>
      </w:pPr>
    </w:p>
    <w:p w:rsidR="0088780D" w:rsidRDefault="00083A98">
      <w:pPr>
        <w:ind w:left="100"/>
      </w:pPr>
      <w:r>
        <w:pict>
          <v:shape id="_x0000_i1060" type="#_x0000_t75" style="width:450pt;height:48pt">
            <v:imagedata r:id="rId50" o:title=""/>
          </v:shape>
        </w:pict>
      </w:r>
    </w:p>
    <w:p w:rsidR="0088780D" w:rsidRDefault="0088780D">
      <w:pPr>
        <w:spacing w:line="200" w:lineRule="exact"/>
      </w:pPr>
    </w:p>
    <w:p w:rsidR="0088780D" w:rsidRDefault="0088780D">
      <w:pPr>
        <w:spacing w:line="200" w:lineRule="exact"/>
      </w:pPr>
    </w:p>
    <w:p w:rsidR="0088780D" w:rsidRDefault="0088780D">
      <w:pPr>
        <w:spacing w:before="16" w:line="220" w:lineRule="exact"/>
        <w:rPr>
          <w:sz w:val="22"/>
          <w:szCs w:val="22"/>
        </w:rPr>
      </w:pPr>
    </w:p>
    <w:p w:rsidR="0088780D" w:rsidRDefault="00083A98">
      <w:pPr>
        <w:ind w:left="100"/>
      </w:pPr>
      <w:r>
        <w:pict>
          <v:shape id="_x0000_i1061" type="#_x0000_t75" style="width:450pt;height:96pt">
            <v:imagedata r:id="rId51" o:title=""/>
          </v:shape>
        </w:pict>
      </w:r>
    </w:p>
    <w:p w:rsidR="0088780D" w:rsidRDefault="0088780D">
      <w:pPr>
        <w:spacing w:line="200" w:lineRule="exact"/>
      </w:pPr>
    </w:p>
    <w:p w:rsidR="0088780D" w:rsidRDefault="0088780D">
      <w:pPr>
        <w:spacing w:line="200" w:lineRule="exact"/>
      </w:pPr>
    </w:p>
    <w:p w:rsidR="0088780D" w:rsidRDefault="0088780D">
      <w:pPr>
        <w:spacing w:before="12" w:line="280" w:lineRule="exact"/>
        <w:rPr>
          <w:sz w:val="28"/>
          <w:szCs w:val="28"/>
        </w:rPr>
      </w:pPr>
    </w:p>
    <w:p w:rsidR="00FE04E8" w:rsidRDefault="00FE04E8">
      <w:pPr>
        <w:ind w:left="100"/>
        <w:rPr>
          <w:b/>
          <w:color w:val="1E5E9F"/>
          <w:sz w:val="32"/>
          <w:szCs w:val="32"/>
        </w:rPr>
      </w:pPr>
    </w:p>
    <w:p w:rsidR="00FE04E8" w:rsidRDefault="00FE04E8">
      <w:pPr>
        <w:ind w:left="100"/>
        <w:rPr>
          <w:b/>
          <w:color w:val="1E5E9F"/>
          <w:sz w:val="32"/>
          <w:szCs w:val="32"/>
        </w:rPr>
      </w:pPr>
    </w:p>
    <w:p w:rsidR="00FE04E8" w:rsidRDefault="00FE04E8">
      <w:pPr>
        <w:ind w:left="100"/>
        <w:rPr>
          <w:b/>
          <w:color w:val="1E5E9F"/>
          <w:sz w:val="32"/>
          <w:szCs w:val="32"/>
        </w:rPr>
      </w:pPr>
    </w:p>
    <w:p w:rsidR="00FE04E8" w:rsidRDefault="00FE04E8">
      <w:pPr>
        <w:ind w:left="100"/>
        <w:rPr>
          <w:b/>
          <w:color w:val="1E5E9F"/>
          <w:sz w:val="32"/>
          <w:szCs w:val="32"/>
        </w:rPr>
      </w:pPr>
    </w:p>
    <w:p w:rsidR="00FE04E8" w:rsidRDefault="00FE04E8">
      <w:pPr>
        <w:ind w:left="100"/>
        <w:rPr>
          <w:b/>
          <w:color w:val="1E5E9F"/>
          <w:sz w:val="32"/>
          <w:szCs w:val="32"/>
        </w:rPr>
      </w:pPr>
    </w:p>
    <w:p w:rsidR="00FE04E8" w:rsidRDefault="00FE04E8">
      <w:pPr>
        <w:ind w:left="100"/>
        <w:rPr>
          <w:b/>
          <w:color w:val="1E5E9F"/>
          <w:sz w:val="32"/>
          <w:szCs w:val="32"/>
        </w:rPr>
      </w:pPr>
    </w:p>
    <w:p w:rsidR="00FE04E8" w:rsidRDefault="00FE04E8">
      <w:pPr>
        <w:ind w:left="100"/>
        <w:rPr>
          <w:b/>
          <w:color w:val="1E5E9F"/>
          <w:sz w:val="32"/>
          <w:szCs w:val="32"/>
        </w:rPr>
      </w:pPr>
    </w:p>
    <w:p w:rsidR="00FE04E8" w:rsidRDefault="00FE04E8">
      <w:pPr>
        <w:ind w:left="100"/>
        <w:rPr>
          <w:b/>
          <w:color w:val="1E5E9F"/>
          <w:sz w:val="32"/>
          <w:szCs w:val="32"/>
        </w:rPr>
      </w:pPr>
    </w:p>
    <w:p w:rsidR="00FE04E8" w:rsidRDefault="00FE04E8">
      <w:pPr>
        <w:ind w:left="100"/>
        <w:rPr>
          <w:b/>
          <w:color w:val="1E5E9F"/>
          <w:sz w:val="32"/>
          <w:szCs w:val="32"/>
        </w:rPr>
      </w:pPr>
    </w:p>
    <w:p w:rsidR="0088780D" w:rsidRPr="00282310" w:rsidRDefault="000C39CF">
      <w:pPr>
        <w:ind w:left="100"/>
        <w:rPr>
          <w:sz w:val="44"/>
          <w:szCs w:val="44"/>
        </w:rPr>
      </w:pPr>
      <w:r w:rsidRPr="00282310">
        <w:rPr>
          <w:b/>
          <w:color w:val="1E5E9F"/>
          <w:sz w:val="44"/>
          <w:szCs w:val="44"/>
        </w:rPr>
        <w:t>Result and Analysis</w:t>
      </w:r>
    </w:p>
    <w:p w:rsidR="0088780D" w:rsidRDefault="0088780D">
      <w:pPr>
        <w:spacing w:before="19" w:line="220" w:lineRule="exact"/>
        <w:rPr>
          <w:sz w:val="22"/>
          <w:szCs w:val="22"/>
        </w:rPr>
      </w:pPr>
    </w:p>
    <w:p w:rsidR="00FE04E8" w:rsidRDefault="00FE04E8">
      <w:pPr>
        <w:spacing w:before="19" w:line="220" w:lineRule="exact"/>
        <w:rPr>
          <w:sz w:val="22"/>
          <w:szCs w:val="22"/>
        </w:rPr>
      </w:pPr>
    </w:p>
    <w:p w:rsidR="0088780D" w:rsidRPr="00FE04E8" w:rsidRDefault="000C39CF">
      <w:pPr>
        <w:spacing w:line="240" w:lineRule="exact"/>
        <w:ind w:left="100"/>
        <w:rPr>
          <w:sz w:val="24"/>
          <w:szCs w:val="24"/>
        </w:rPr>
      </w:pPr>
      <w:r w:rsidRPr="00FE04E8">
        <w:rPr>
          <w:b/>
          <w:position w:val="-1"/>
          <w:sz w:val="24"/>
          <w:szCs w:val="24"/>
          <w:u w:val="thick" w:color="000000"/>
        </w:rPr>
        <w:t>Bike-Sharing System Accuracy:</w:t>
      </w:r>
    </w:p>
    <w:p w:rsidR="0088780D" w:rsidRPr="00FE04E8" w:rsidRDefault="0088780D">
      <w:pPr>
        <w:spacing w:before="5" w:line="180" w:lineRule="exact"/>
        <w:rPr>
          <w:sz w:val="24"/>
          <w:szCs w:val="24"/>
        </w:rPr>
      </w:pPr>
    </w:p>
    <w:p w:rsidR="0088780D" w:rsidRPr="00FE04E8" w:rsidRDefault="000C39CF">
      <w:pPr>
        <w:spacing w:before="32"/>
        <w:ind w:left="100"/>
        <w:rPr>
          <w:sz w:val="24"/>
          <w:szCs w:val="24"/>
        </w:rPr>
      </w:pPr>
      <w:r w:rsidRPr="00FE04E8">
        <w:rPr>
          <w:sz w:val="24"/>
          <w:szCs w:val="24"/>
        </w:rPr>
        <w:t>Linear Regression- 0.8725</w:t>
      </w:r>
    </w:p>
    <w:p w:rsidR="0088780D" w:rsidRPr="00FE04E8" w:rsidRDefault="0088780D">
      <w:pPr>
        <w:spacing w:before="13" w:line="200" w:lineRule="exact"/>
        <w:rPr>
          <w:sz w:val="24"/>
          <w:szCs w:val="24"/>
        </w:rPr>
      </w:pPr>
    </w:p>
    <w:p w:rsidR="0088780D" w:rsidRPr="00FE04E8" w:rsidRDefault="000C39CF">
      <w:pPr>
        <w:ind w:left="100"/>
        <w:rPr>
          <w:sz w:val="24"/>
          <w:szCs w:val="24"/>
        </w:rPr>
      </w:pPr>
      <w:r w:rsidRPr="00FE04E8">
        <w:rPr>
          <w:sz w:val="24"/>
          <w:szCs w:val="24"/>
        </w:rPr>
        <w:t>Decision Tree Regression- 0.5959</w:t>
      </w:r>
    </w:p>
    <w:p w:rsidR="0088780D" w:rsidRPr="00FE04E8" w:rsidRDefault="0088780D">
      <w:pPr>
        <w:spacing w:before="17" w:line="200" w:lineRule="exact"/>
        <w:rPr>
          <w:sz w:val="24"/>
          <w:szCs w:val="24"/>
        </w:rPr>
      </w:pPr>
    </w:p>
    <w:p w:rsidR="0088780D" w:rsidRPr="00FE04E8" w:rsidRDefault="000C39CF">
      <w:pPr>
        <w:ind w:left="100"/>
        <w:rPr>
          <w:sz w:val="24"/>
          <w:szCs w:val="24"/>
        </w:rPr>
      </w:pPr>
      <w:r w:rsidRPr="00FE04E8">
        <w:rPr>
          <w:sz w:val="24"/>
          <w:szCs w:val="24"/>
        </w:rPr>
        <w:t>Random Forest Regression- 0.5472</w:t>
      </w:r>
    </w:p>
    <w:p w:rsidR="0088780D" w:rsidRPr="00FE04E8" w:rsidRDefault="0088780D">
      <w:pPr>
        <w:spacing w:before="2" w:line="220" w:lineRule="exact"/>
        <w:rPr>
          <w:sz w:val="24"/>
          <w:szCs w:val="24"/>
        </w:rPr>
      </w:pPr>
    </w:p>
    <w:p w:rsidR="0088780D" w:rsidRPr="00FE04E8" w:rsidRDefault="000C39CF">
      <w:pPr>
        <w:ind w:left="100"/>
        <w:rPr>
          <w:sz w:val="24"/>
          <w:szCs w:val="24"/>
        </w:rPr>
      </w:pPr>
      <w:r w:rsidRPr="00FE04E8">
        <w:rPr>
          <w:b/>
          <w:color w:val="00AF50"/>
          <w:sz w:val="24"/>
          <w:szCs w:val="24"/>
        </w:rPr>
        <w:t>AdaBoost Classifier- 0.89701</w:t>
      </w:r>
    </w:p>
    <w:p w:rsidR="0088780D" w:rsidRPr="00FE04E8" w:rsidRDefault="0088780D">
      <w:pPr>
        <w:spacing w:before="13" w:line="200" w:lineRule="exact"/>
        <w:rPr>
          <w:sz w:val="24"/>
          <w:szCs w:val="24"/>
        </w:rPr>
      </w:pPr>
    </w:p>
    <w:p w:rsidR="0088780D" w:rsidRPr="00FE04E8" w:rsidRDefault="000C39CF">
      <w:pPr>
        <w:ind w:left="100"/>
        <w:rPr>
          <w:sz w:val="24"/>
          <w:szCs w:val="24"/>
        </w:rPr>
      </w:pPr>
      <w:r w:rsidRPr="00FE04E8">
        <w:rPr>
          <w:b/>
          <w:color w:val="FF0000"/>
          <w:sz w:val="24"/>
          <w:szCs w:val="24"/>
        </w:rPr>
        <w:t>Gradient Boosting Classifier- 0.5268</w:t>
      </w:r>
    </w:p>
    <w:p w:rsidR="0088780D" w:rsidRPr="00FE04E8" w:rsidRDefault="0088780D">
      <w:pPr>
        <w:spacing w:before="13" w:line="200" w:lineRule="exact"/>
        <w:rPr>
          <w:sz w:val="24"/>
          <w:szCs w:val="24"/>
        </w:rPr>
      </w:pPr>
    </w:p>
    <w:p w:rsidR="0088780D" w:rsidRDefault="000C39CF">
      <w:pPr>
        <w:spacing w:line="273" w:lineRule="auto"/>
        <w:ind w:left="100" w:right="80"/>
        <w:rPr>
          <w:sz w:val="24"/>
          <w:szCs w:val="24"/>
        </w:rPr>
      </w:pPr>
      <w:r w:rsidRPr="00FE04E8">
        <w:rPr>
          <w:sz w:val="24"/>
          <w:szCs w:val="24"/>
        </w:rPr>
        <w:t xml:space="preserve">Accuracy for bike rental prediction is 89.79% using AdaBoost Classifier. It is the </w:t>
      </w:r>
      <w:proofErr w:type="gramStart"/>
      <w:r w:rsidRPr="00FE04E8">
        <w:rPr>
          <w:sz w:val="24"/>
          <w:szCs w:val="24"/>
        </w:rPr>
        <w:t>best  model</w:t>
      </w:r>
      <w:proofErr w:type="gramEnd"/>
      <w:r w:rsidRPr="00FE04E8">
        <w:rPr>
          <w:sz w:val="24"/>
          <w:szCs w:val="24"/>
        </w:rPr>
        <w:t xml:space="preserve"> when given the bike-sharing rental dataset for predictions.</w:t>
      </w:r>
    </w:p>
    <w:p w:rsidR="00FE04E8" w:rsidRDefault="00FE04E8">
      <w:pPr>
        <w:spacing w:line="273" w:lineRule="auto"/>
        <w:ind w:left="100" w:right="80"/>
        <w:rPr>
          <w:sz w:val="24"/>
          <w:szCs w:val="24"/>
        </w:rPr>
      </w:pPr>
    </w:p>
    <w:p w:rsidR="00FE04E8" w:rsidRDefault="00FE04E8">
      <w:pPr>
        <w:spacing w:line="273" w:lineRule="auto"/>
        <w:ind w:left="100" w:right="80"/>
        <w:rPr>
          <w:sz w:val="24"/>
          <w:szCs w:val="24"/>
        </w:rPr>
      </w:pPr>
    </w:p>
    <w:p w:rsidR="00FE04E8" w:rsidRDefault="00FE04E8">
      <w:pPr>
        <w:spacing w:line="273" w:lineRule="auto"/>
        <w:ind w:left="100" w:right="80"/>
        <w:rPr>
          <w:sz w:val="24"/>
          <w:szCs w:val="24"/>
        </w:rPr>
      </w:pPr>
    </w:p>
    <w:p w:rsidR="00FE04E8" w:rsidRDefault="00FE04E8">
      <w:pPr>
        <w:spacing w:line="273" w:lineRule="auto"/>
        <w:ind w:left="100" w:right="80"/>
        <w:rPr>
          <w:sz w:val="24"/>
          <w:szCs w:val="24"/>
        </w:rPr>
      </w:pPr>
    </w:p>
    <w:p w:rsidR="00FE04E8" w:rsidRDefault="00FE04E8" w:rsidP="00FE04E8">
      <w:pPr>
        <w:spacing w:line="200" w:lineRule="exact"/>
      </w:pPr>
    </w:p>
    <w:p w:rsidR="00FE04E8" w:rsidRPr="00282310" w:rsidRDefault="00FE04E8" w:rsidP="00282310">
      <w:pPr>
        <w:rPr>
          <w:b/>
          <w:bCs/>
          <w:color w:val="2E5395"/>
          <w:sz w:val="44"/>
          <w:szCs w:val="44"/>
        </w:rPr>
      </w:pPr>
      <w:r w:rsidRPr="00282310">
        <w:rPr>
          <w:b/>
          <w:bCs/>
          <w:color w:val="2E5395"/>
          <w:sz w:val="44"/>
          <w:szCs w:val="44"/>
        </w:rPr>
        <w:t>Conclusion</w:t>
      </w:r>
    </w:p>
    <w:p w:rsidR="00FE04E8" w:rsidRDefault="00FE04E8" w:rsidP="00FE04E8">
      <w:pPr>
        <w:spacing w:before="8" w:line="140" w:lineRule="exact"/>
        <w:rPr>
          <w:sz w:val="14"/>
          <w:szCs w:val="14"/>
        </w:rPr>
      </w:pPr>
    </w:p>
    <w:p w:rsidR="00FE04E8" w:rsidRDefault="00FE04E8" w:rsidP="00FE04E8">
      <w:pPr>
        <w:spacing w:line="200" w:lineRule="exact"/>
      </w:pPr>
    </w:p>
    <w:p w:rsidR="00FE04E8" w:rsidRDefault="00FE04E8" w:rsidP="00FE04E8">
      <w:pPr>
        <w:spacing w:line="200" w:lineRule="exact"/>
      </w:pPr>
    </w:p>
    <w:p w:rsidR="00FE04E8" w:rsidRDefault="00FE04E8" w:rsidP="00FE04E8">
      <w:pPr>
        <w:spacing w:line="200" w:lineRule="exact"/>
      </w:pPr>
    </w:p>
    <w:p w:rsidR="00FE04E8" w:rsidRDefault="00FE04E8" w:rsidP="00FE04E8">
      <w:pPr>
        <w:spacing w:line="244" w:lineRule="auto"/>
        <w:ind w:left="100" w:right="251"/>
        <w:jc w:val="both"/>
        <w:rPr>
          <w:sz w:val="24"/>
          <w:szCs w:val="24"/>
        </w:rPr>
      </w:pPr>
      <w:r>
        <w:rPr>
          <w:sz w:val="24"/>
          <w:szCs w:val="24"/>
        </w:rPr>
        <w:t xml:space="preserve">Using different combinations of models and features of data science, we found out how the bike-sharing system dataset will impact the business model. We discovered various factors </w:t>
      </w:r>
      <w:proofErr w:type="gramStart"/>
      <w:r>
        <w:rPr>
          <w:sz w:val="24"/>
          <w:szCs w:val="24"/>
        </w:rPr>
        <w:t>that  play</w:t>
      </w:r>
      <w:proofErr w:type="gramEnd"/>
      <w:r>
        <w:rPr>
          <w:sz w:val="24"/>
          <w:szCs w:val="24"/>
        </w:rPr>
        <w:t xml:space="preserve">  an  important  role  when  predicting  sales  from the  given  dataset  to  increase  our revenues such as weather conditions, number of bikes available, location of a station, trends of customers, etc.</w:t>
      </w:r>
    </w:p>
    <w:p w:rsidR="00FE04E8" w:rsidRDefault="00FE04E8" w:rsidP="00FE04E8">
      <w:pPr>
        <w:spacing w:line="200" w:lineRule="exact"/>
      </w:pPr>
    </w:p>
    <w:p w:rsidR="00FE04E8" w:rsidRDefault="00FE04E8" w:rsidP="00FE04E8">
      <w:pPr>
        <w:spacing w:line="200" w:lineRule="exact"/>
      </w:pPr>
    </w:p>
    <w:p w:rsidR="00FE04E8" w:rsidRDefault="00FE04E8" w:rsidP="00FE04E8">
      <w:pPr>
        <w:spacing w:before="6" w:line="240" w:lineRule="exact"/>
        <w:rPr>
          <w:sz w:val="24"/>
          <w:szCs w:val="24"/>
        </w:rPr>
      </w:pPr>
    </w:p>
    <w:p w:rsidR="00FE04E8" w:rsidRDefault="00FE04E8" w:rsidP="00FE04E8">
      <w:pPr>
        <w:spacing w:line="242" w:lineRule="auto"/>
        <w:ind w:left="100" w:right="263"/>
        <w:jc w:val="both"/>
        <w:rPr>
          <w:sz w:val="24"/>
          <w:szCs w:val="24"/>
        </w:rPr>
      </w:pPr>
      <w:r>
        <w:rPr>
          <w:sz w:val="24"/>
          <w:szCs w:val="24"/>
        </w:rPr>
        <w:t>In this project, we attempt to find out the number of trips taken per day by the customers in the Bay Area cities which will help in taking further sound business decisions to enhance the profits of the bike-sharing system.</w:t>
      </w:r>
    </w:p>
    <w:p w:rsidR="00FE04E8" w:rsidRDefault="00FE04E8" w:rsidP="00FE04E8">
      <w:pPr>
        <w:spacing w:line="200" w:lineRule="exact"/>
      </w:pPr>
    </w:p>
    <w:p w:rsidR="00FE04E8" w:rsidRDefault="00FE04E8" w:rsidP="00FE04E8">
      <w:pPr>
        <w:spacing w:line="200" w:lineRule="exact"/>
      </w:pPr>
    </w:p>
    <w:p w:rsidR="00FE04E8" w:rsidRDefault="00FE04E8" w:rsidP="00FE04E8">
      <w:pPr>
        <w:spacing w:before="13" w:line="240" w:lineRule="exact"/>
        <w:rPr>
          <w:sz w:val="24"/>
          <w:szCs w:val="24"/>
        </w:rPr>
      </w:pPr>
    </w:p>
    <w:p w:rsidR="0088780D" w:rsidRDefault="00FE04E8" w:rsidP="00FE04E8">
      <w:pPr>
        <w:spacing w:line="242" w:lineRule="auto"/>
        <w:ind w:left="100" w:right="262"/>
        <w:jc w:val="both"/>
        <w:rPr>
          <w:sz w:val="24"/>
          <w:szCs w:val="24"/>
        </w:rPr>
      </w:pPr>
      <w:r>
        <w:rPr>
          <w:sz w:val="24"/>
          <w:szCs w:val="24"/>
        </w:rPr>
        <w:t xml:space="preserve">In addition, AdaBoost Classifier in particular and Linear Regression model were able to best capture   the   relationships   within   </w:t>
      </w:r>
      <w:proofErr w:type="gramStart"/>
      <w:r>
        <w:rPr>
          <w:sz w:val="24"/>
          <w:szCs w:val="24"/>
        </w:rPr>
        <w:t xml:space="preserve">data,   </w:t>
      </w:r>
      <w:proofErr w:type="gramEnd"/>
      <w:r>
        <w:rPr>
          <w:sz w:val="24"/>
          <w:szCs w:val="24"/>
        </w:rPr>
        <w:t xml:space="preserve">which   led   to   the   best   performance   on   the </w:t>
      </w:r>
      <w:proofErr w:type="spellStart"/>
      <w:r>
        <w:rPr>
          <w:sz w:val="24"/>
          <w:szCs w:val="24"/>
        </w:rPr>
        <w:t>leaderboard.Also</w:t>
      </w:r>
      <w:proofErr w:type="spellEnd"/>
      <w:r>
        <w:rPr>
          <w:sz w:val="24"/>
          <w:szCs w:val="24"/>
        </w:rPr>
        <w:t>, we have found out feature importance of the for these two models.</w:t>
      </w:r>
    </w:p>
    <w:p w:rsidR="00FE04E8" w:rsidRDefault="00FE04E8" w:rsidP="00FE04E8">
      <w:pPr>
        <w:spacing w:line="242" w:lineRule="auto"/>
        <w:ind w:left="100" w:right="262"/>
        <w:jc w:val="both"/>
        <w:rPr>
          <w:sz w:val="17"/>
          <w:szCs w:val="17"/>
        </w:rPr>
      </w:pPr>
    </w:p>
    <w:p w:rsidR="0088780D" w:rsidRDefault="0088780D">
      <w:pPr>
        <w:spacing w:line="200" w:lineRule="exact"/>
      </w:pPr>
    </w:p>
    <w:p w:rsidR="0088780D" w:rsidRDefault="0088780D">
      <w:pPr>
        <w:spacing w:line="200" w:lineRule="exact"/>
      </w:pPr>
    </w:p>
    <w:p w:rsidR="0088780D" w:rsidRDefault="0088780D">
      <w:pPr>
        <w:spacing w:before="2" w:line="100" w:lineRule="exact"/>
        <w:rPr>
          <w:sz w:val="10"/>
          <w:szCs w:val="10"/>
        </w:rPr>
      </w:pPr>
    </w:p>
    <w:p w:rsidR="0088780D" w:rsidRDefault="0088780D">
      <w:pPr>
        <w:spacing w:line="200" w:lineRule="exact"/>
      </w:pPr>
    </w:p>
    <w:p w:rsidR="0088780D" w:rsidRDefault="0088780D">
      <w:pPr>
        <w:spacing w:line="200" w:lineRule="exact"/>
      </w:pPr>
    </w:p>
    <w:p w:rsidR="0088780D" w:rsidRDefault="0088780D">
      <w:pPr>
        <w:spacing w:line="200" w:lineRule="exact"/>
      </w:pPr>
    </w:p>
    <w:p w:rsidR="0088780D" w:rsidRDefault="0088780D">
      <w:pPr>
        <w:spacing w:line="200" w:lineRule="exact"/>
      </w:pPr>
    </w:p>
    <w:p w:rsidR="0088780D" w:rsidRDefault="0088780D">
      <w:pPr>
        <w:spacing w:line="200" w:lineRule="exact"/>
      </w:pPr>
    </w:p>
    <w:p w:rsidR="0088780D" w:rsidRDefault="0088780D">
      <w:pPr>
        <w:spacing w:line="200" w:lineRule="exact"/>
      </w:pPr>
    </w:p>
    <w:p w:rsidR="0088780D" w:rsidRDefault="0088780D">
      <w:pPr>
        <w:spacing w:line="200" w:lineRule="exact"/>
      </w:pPr>
    </w:p>
    <w:p w:rsidR="0088780D" w:rsidRPr="00282310" w:rsidRDefault="000C39CF">
      <w:pPr>
        <w:spacing w:before="20"/>
        <w:ind w:left="100"/>
        <w:rPr>
          <w:sz w:val="44"/>
          <w:szCs w:val="44"/>
        </w:rPr>
      </w:pPr>
      <w:r w:rsidRPr="00282310">
        <w:rPr>
          <w:b/>
          <w:color w:val="1E5E9F"/>
          <w:sz w:val="44"/>
          <w:szCs w:val="44"/>
        </w:rPr>
        <w:t>References</w:t>
      </w:r>
    </w:p>
    <w:p w:rsidR="0088780D" w:rsidRDefault="0088780D">
      <w:pPr>
        <w:spacing w:before="1" w:line="180" w:lineRule="exact"/>
        <w:rPr>
          <w:sz w:val="19"/>
          <w:szCs w:val="19"/>
        </w:rPr>
      </w:pPr>
    </w:p>
    <w:p w:rsidR="0088780D" w:rsidRDefault="0088780D">
      <w:pPr>
        <w:spacing w:line="200" w:lineRule="exact"/>
      </w:pPr>
    </w:p>
    <w:p w:rsidR="0088780D" w:rsidRDefault="0088780D">
      <w:pPr>
        <w:spacing w:line="200" w:lineRule="exact"/>
      </w:pPr>
    </w:p>
    <w:p w:rsidR="0088780D" w:rsidRDefault="0088780D">
      <w:pPr>
        <w:spacing w:line="200" w:lineRule="exact"/>
      </w:pPr>
    </w:p>
    <w:p w:rsidR="0088780D" w:rsidRDefault="000C39CF">
      <w:pPr>
        <w:spacing w:line="273" w:lineRule="auto"/>
        <w:ind w:left="100" w:right="574"/>
        <w:rPr>
          <w:sz w:val="22"/>
          <w:szCs w:val="22"/>
        </w:rPr>
      </w:pPr>
      <w:r>
        <w:rPr>
          <w:sz w:val="22"/>
          <w:szCs w:val="22"/>
        </w:rPr>
        <w:t xml:space="preserve">[1] S. A. S. et al., “Public bike sharing in north America during a period of rapid expansion: Understanding business models, industry trends and user impacts”, in </w:t>
      </w:r>
      <w:proofErr w:type="spellStart"/>
      <w:r>
        <w:rPr>
          <w:sz w:val="22"/>
          <w:szCs w:val="22"/>
        </w:rPr>
        <w:t>Mineta</w:t>
      </w:r>
      <w:proofErr w:type="spellEnd"/>
      <w:r>
        <w:rPr>
          <w:sz w:val="22"/>
          <w:szCs w:val="22"/>
        </w:rPr>
        <w:t xml:space="preserve">        Transportation Institute (MTI), 2015, p. pp. 5.</w:t>
      </w:r>
    </w:p>
    <w:p w:rsidR="0088780D" w:rsidRDefault="0088780D">
      <w:pPr>
        <w:spacing w:before="4" w:line="180" w:lineRule="exact"/>
        <w:rPr>
          <w:sz w:val="18"/>
          <w:szCs w:val="18"/>
        </w:rPr>
      </w:pPr>
    </w:p>
    <w:p w:rsidR="0088780D" w:rsidRDefault="0088780D">
      <w:pPr>
        <w:spacing w:line="200" w:lineRule="exact"/>
      </w:pPr>
    </w:p>
    <w:p w:rsidR="0088780D" w:rsidRDefault="0088780D">
      <w:pPr>
        <w:spacing w:line="200" w:lineRule="exact"/>
      </w:pPr>
    </w:p>
    <w:p w:rsidR="0088780D" w:rsidRDefault="000C39CF">
      <w:pPr>
        <w:spacing w:line="280" w:lineRule="atLeast"/>
        <w:ind w:left="100" w:right="553"/>
        <w:rPr>
          <w:sz w:val="22"/>
          <w:szCs w:val="22"/>
        </w:rPr>
      </w:pPr>
      <w:r>
        <w:rPr>
          <w:sz w:val="22"/>
          <w:szCs w:val="22"/>
        </w:rPr>
        <w:t xml:space="preserve">[2] “What is Exploratory Data Analysis?”, May 23, 2018. Accessed </w:t>
      </w:r>
      <w:proofErr w:type="gramStart"/>
      <w:r>
        <w:rPr>
          <w:sz w:val="22"/>
          <w:szCs w:val="22"/>
        </w:rPr>
        <w:t>on:</w:t>
      </w:r>
      <w:proofErr w:type="gramEnd"/>
      <w:r>
        <w:rPr>
          <w:sz w:val="22"/>
          <w:szCs w:val="22"/>
        </w:rPr>
        <w:t xml:space="preserve"> April 03, 2020. [Online]. Available: </w:t>
      </w:r>
      <w:hyperlink r:id="rId52">
        <w:r>
          <w:rPr>
            <w:color w:val="0000FF"/>
            <w:sz w:val="22"/>
            <w:szCs w:val="22"/>
            <w:u w:val="single" w:color="0000FF"/>
          </w:rPr>
          <w:t>https://towardsdatascience.com/exploratory-data-analysis-8fc1cb20fd15</w:t>
        </w:r>
      </w:hyperlink>
    </w:p>
    <w:p w:rsidR="0088780D" w:rsidRDefault="0088780D">
      <w:pPr>
        <w:spacing w:line="200" w:lineRule="exact"/>
      </w:pPr>
    </w:p>
    <w:p w:rsidR="0088780D" w:rsidRDefault="0088780D">
      <w:pPr>
        <w:spacing w:line="200" w:lineRule="exact"/>
      </w:pPr>
    </w:p>
    <w:p w:rsidR="0088780D" w:rsidRDefault="0088780D">
      <w:pPr>
        <w:spacing w:before="1" w:line="240" w:lineRule="exact"/>
        <w:rPr>
          <w:sz w:val="24"/>
          <w:szCs w:val="24"/>
        </w:rPr>
      </w:pPr>
    </w:p>
    <w:p w:rsidR="0088780D" w:rsidRDefault="000C39CF">
      <w:pPr>
        <w:spacing w:before="32"/>
        <w:ind w:left="100"/>
        <w:rPr>
          <w:sz w:val="22"/>
          <w:szCs w:val="22"/>
        </w:rPr>
      </w:pPr>
      <w:r>
        <w:rPr>
          <w:sz w:val="22"/>
          <w:szCs w:val="22"/>
        </w:rPr>
        <w:t xml:space="preserve">[3] “Linear Regression”. Accessed </w:t>
      </w:r>
      <w:proofErr w:type="gramStart"/>
      <w:r>
        <w:rPr>
          <w:sz w:val="22"/>
          <w:szCs w:val="22"/>
        </w:rPr>
        <w:t>on:</w:t>
      </w:r>
      <w:proofErr w:type="gramEnd"/>
      <w:r>
        <w:rPr>
          <w:sz w:val="22"/>
          <w:szCs w:val="22"/>
        </w:rPr>
        <w:t xml:space="preserve"> April 09, 2020.  [Online]. Available:</w:t>
      </w:r>
    </w:p>
    <w:p w:rsidR="0088780D" w:rsidRDefault="000C39CF">
      <w:pPr>
        <w:spacing w:before="40" w:line="240" w:lineRule="exact"/>
        <w:ind w:left="100"/>
        <w:rPr>
          <w:sz w:val="22"/>
          <w:szCs w:val="22"/>
        </w:rPr>
      </w:pPr>
      <w:hyperlink r:id="rId53">
        <w:r>
          <w:rPr>
            <w:color w:val="0000FF"/>
            <w:position w:val="-1"/>
            <w:sz w:val="22"/>
            <w:szCs w:val="22"/>
            <w:u w:val="single" w:color="0000FF"/>
          </w:rPr>
          <w:t>http://www.stat.yale.edu/Courses/1997-98/101/linreg.htm</w:t>
        </w:r>
      </w:hyperlink>
    </w:p>
    <w:p w:rsidR="0088780D" w:rsidRDefault="0088780D">
      <w:pPr>
        <w:spacing w:line="200" w:lineRule="exact"/>
      </w:pPr>
    </w:p>
    <w:p w:rsidR="0088780D" w:rsidRDefault="0088780D">
      <w:pPr>
        <w:spacing w:line="200" w:lineRule="exact"/>
      </w:pPr>
    </w:p>
    <w:p w:rsidR="0088780D" w:rsidRDefault="0088780D">
      <w:pPr>
        <w:spacing w:before="16" w:line="240" w:lineRule="exact"/>
        <w:rPr>
          <w:sz w:val="24"/>
          <w:szCs w:val="24"/>
        </w:rPr>
      </w:pPr>
    </w:p>
    <w:p w:rsidR="0088780D" w:rsidRDefault="000C39CF">
      <w:pPr>
        <w:spacing w:before="32"/>
        <w:ind w:left="100"/>
        <w:rPr>
          <w:sz w:val="22"/>
          <w:szCs w:val="22"/>
        </w:rPr>
      </w:pPr>
      <w:r>
        <w:rPr>
          <w:sz w:val="22"/>
          <w:szCs w:val="22"/>
        </w:rPr>
        <w:t xml:space="preserve">[4] “Decision Tree Regression”. Accessed </w:t>
      </w:r>
      <w:proofErr w:type="gramStart"/>
      <w:r>
        <w:rPr>
          <w:sz w:val="22"/>
          <w:szCs w:val="22"/>
        </w:rPr>
        <w:t>on:</w:t>
      </w:r>
      <w:proofErr w:type="gramEnd"/>
      <w:r>
        <w:rPr>
          <w:sz w:val="22"/>
          <w:szCs w:val="22"/>
        </w:rPr>
        <w:t xml:space="preserve"> April 12, 2020. [Online]. Available:</w:t>
      </w:r>
    </w:p>
    <w:p w:rsidR="0088780D" w:rsidRDefault="000C39CF">
      <w:pPr>
        <w:spacing w:before="35" w:line="240" w:lineRule="exact"/>
        <w:ind w:left="100"/>
        <w:rPr>
          <w:sz w:val="22"/>
          <w:szCs w:val="22"/>
        </w:rPr>
      </w:pPr>
      <w:hyperlink r:id="rId54">
        <w:r>
          <w:rPr>
            <w:color w:val="0000FF"/>
            <w:position w:val="-1"/>
            <w:sz w:val="22"/>
            <w:szCs w:val="22"/>
            <w:u w:val="single" w:color="0000FF"/>
          </w:rPr>
          <w:t>http://www.stat.yale.edu/Courses/1997-98/101/linreg.htm</w:t>
        </w:r>
      </w:hyperlink>
    </w:p>
    <w:p w:rsidR="0088780D" w:rsidRDefault="0088780D">
      <w:pPr>
        <w:spacing w:line="200" w:lineRule="exact"/>
      </w:pPr>
    </w:p>
    <w:p w:rsidR="0088780D" w:rsidRDefault="0088780D">
      <w:pPr>
        <w:spacing w:line="200" w:lineRule="exact"/>
      </w:pPr>
    </w:p>
    <w:p w:rsidR="0088780D" w:rsidRDefault="0088780D">
      <w:pPr>
        <w:spacing w:before="16" w:line="240" w:lineRule="exact"/>
        <w:rPr>
          <w:sz w:val="24"/>
          <w:szCs w:val="24"/>
        </w:rPr>
      </w:pPr>
    </w:p>
    <w:p w:rsidR="0088780D" w:rsidRDefault="000C39CF">
      <w:pPr>
        <w:spacing w:before="32"/>
        <w:ind w:left="100"/>
        <w:rPr>
          <w:sz w:val="22"/>
          <w:szCs w:val="22"/>
        </w:rPr>
      </w:pPr>
      <w:r>
        <w:rPr>
          <w:sz w:val="22"/>
          <w:szCs w:val="22"/>
        </w:rPr>
        <w:t xml:space="preserve">[5] Andy </w:t>
      </w:r>
      <w:proofErr w:type="spellStart"/>
      <w:r>
        <w:rPr>
          <w:sz w:val="22"/>
          <w:szCs w:val="22"/>
        </w:rPr>
        <w:t>Liaw</w:t>
      </w:r>
      <w:proofErr w:type="spellEnd"/>
      <w:r>
        <w:rPr>
          <w:sz w:val="22"/>
          <w:szCs w:val="22"/>
        </w:rPr>
        <w:t xml:space="preserve"> and Matthew Wiener. Classification and regression by random forest. R News,</w:t>
      </w:r>
    </w:p>
    <w:p w:rsidR="0088780D" w:rsidRDefault="000C39CF">
      <w:pPr>
        <w:spacing w:before="40"/>
        <w:ind w:left="100"/>
        <w:rPr>
          <w:sz w:val="22"/>
          <w:szCs w:val="22"/>
        </w:rPr>
      </w:pPr>
      <w:r>
        <w:rPr>
          <w:sz w:val="22"/>
          <w:szCs w:val="22"/>
        </w:rPr>
        <w:t>2(3):18-22, 2002.</w:t>
      </w:r>
    </w:p>
    <w:p w:rsidR="0088780D" w:rsidRDefault="0088780D">
      <w:pPr>
        <w:spacing w:line="200" w:lineRule="exact"/>
      </w:pPr>
    </w:p>
    <w:p w:rsidR="0088780D" w:rsidRDefault="0088780D">
      <w:pPr>
        <w:spacing w:line="200" w:lineRule="exact"/>
      </w:pPr>
    </w:p>
    <w:p w:rsidR="0088780D" w:rsidRDefault="0088780D">
      <w:pPr>
        <w:spacing w:before="3" w:line="280" w:lineRule="exact"/>
        <w:rPr>
          <w:sz w:val="28"/>
          <w:szCs w:val="28"/>
        </w:rPr>
      </w:pPr>
    </w:p>
    <w:p w:rsidR="0088780D" w:rsidRDefault="000C39CF">
      <w:pPr>
        <w:ind w:left="100"/>
        <w:rPr>
          <w:sz w:val="22"/>
          <w:szCs w:val="22"/>
        </w:rPr>
      </w:pPr>
      <w:r>
        <w:rPr>
          <w:sz w:val="22"/>
          <w:szCs w:val="22"/>
        </w:rPr>
        <w:t>[6] “A Model to Predict Number of Daily Trips”, Kaggle, Feb. 16, 2017. Accessed on: March 10,</w:t>
      </w:r>
    </w:p>
    <w:p w:rsidR="0088780D" w:rsidRDefault="000C39CF">
      <w:pPr>
        <w:spacing w:before="35" w:line="273" w:lineRule="auto"/>
        <w:ind w:left="100" w:right="470"/>
        <w:rPr>
          <w:sz w:val="22"/>
          <w:szCs w:val="22"/>
        </w:rPr>
      </w:pPr>
      <w:r>
        <w:rPr>
          <w:sz w:val="22"/>
          <w:szCs w:val="22"/>
        </w:rPr>
        <w:t xml:space="preserve">2020. [Online]. Available: </w:t>
      </w:r>
      <w:hyperlink r:id="rId55">
        <w:r>
          <w:rPr>
            <w:color w:val="0000FF"/>
            <w:sz w:val="22"/>
            <w:szCs w:val="22"/>
            <w:u w:val="single" w:color="0000FF"/>
          </w:rPr>
          <w:t>https://www.kaggle.com/currie32/a-model-to-predict-number-of-daily-</w:t>
        </w:r>
      </w:hyperlink>
      <w:r>
        <w:rPr>
          <w:color w:val="0000FF"/>
          <w:sz w:val="22"/>
          <w:szCs w:val="22"/>
        </w:rPr>
        <w:t xml:space="preserve"> </w:t>
      </w:r>
      <w:hyperlink r:id="rId56">
        <w:r>
          <w:rPr>
            <w:color w:val="0000FF"/>
            <w:sz w:val="22"/>
            <w:szCs w:val="22"/>
            <w:u w:val="single" w:color="0000FF"/>
          </w:rPr>
          <w:t>trips</w:t>
        </w:r>
      </w:hyperlink>
    </w:p>
    <w:sectPr w:rsidR="0088780D">
      <w:pgSz w:w="11900" w:h="16840"/>
      <w:pgMar w:top="1560" w:right="1320" w:bottom="280" w:left="1340" w:header="0" w:footer="9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31065" w:rsidRDefault="00131065">
      <w:r>
        <w:separator/>
      </w:r>
    </w:p>
  </w:endnote>
  <w:endnote w:type="continuationSeparator" w:id="0">
    <w:p w:rsidR="00131065" w:rsidRDefault="001310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39CF" w:rsidRDefault="000C39CF">
    <w:pPr>
      <w:spacing w:line="200" w:lineRule="exact"/>
    </w:pPr>
    <w:r>
      <w:pict>
        <v:shapetype id="_x0000_t202" coordsize="21600,21600" o:spt="202" path="m,l,21600r21600,l21600,xe">
          <v:stroke joinstyle="miter"/>
          <v:path gradientshapeok="t" o:connecttype="rect"/>
        </v:shapetype>
        <v:shape id="_x0000_s2050" type="#_x0000_t202" style="position:absolute;margin-left:510.15pt;margin-top:783.9pt;width:15.1pt;height:13.05pt;z-index:-251659264;mso-position-horizontal-relative:page;mso-position-vertical-relative:page" filled="f" stroked="f">
          <v:textbox inset="0,0,0,0">
            <w:txbxContent>
              <w:p w:rsidR="000C39CF" w:rsidRDefault="000C39CF">
                <w:pPr>
                  <w:spacing w:line="240" w:lineRule="exact"/>
                  <w:ind w:left="40"/>
                  <w:rPr>
                    <w:rFonts w:ascii="Calibri" w:eastAsia="Calibri" w:hAnsi="Calibri" w:cs="Calibri"/>
                    <w:sz w:val="22"/>
                    <w:szCs w:val="22"/>
                  </w:rPr>
                </w:pPr>
                <w:r>
                  <w:fldChar w:fldCharType="begin"/>
                </w:r>
                <w:r>
                  <w:rPr>
                    <w:rFonts w:ascii="Calibri" w:eastAsia="Calibri" w:hAnsi="Calibri" w:cs="Calibri"/>
                    <w:position w:val="1"/>
                    <w:sz w:val="22"/>
                    <w:szCs w:val="22"/>
                  </w:rPr>
                  <w:instrText xml:space="preserve"> PAGE </w:instrText>
                </w:r>
                <w:r>
                  <w:fldChar w:fldCharType="separate"/>
                </w:r>
                <w:r>
                  <w:t>10</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39CF" w:rsidRDefault="000C39CF">
    <w:pPr>
      <w:spacing w:line="0" w:lineRule="atLeast"/>
      <w:rPr>
        <w:sz w:val="0"/>
        <w:szCs w:val="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39CF" w:rsidRDefault="000C39CF">
    <w:pPr>
      <w:spacing w:line="200" w:lineRule="exact"/>
    </w:pPr>
    <w:r>
      <w:pict>
        <v:shapetype id="_x0000_t202" coordsize="21600,21600" o:spt="202" path="m,l,21600r21600,l21600,xe">
          <v:stroke joinstyle="miter"/>
          <v:path gradientshapeok="t" o:connecttype="rect"/>
        </v:shapetype>
        <v:shape id="_x0000_s2049" type="#_x0000_t202" style="position:absolute;margin-left:510.15pt;margin-top:783.9pt;width:15.05pt;height:13.05pt;z-index:-251658240;mso-position-horizontal-relative:page;mso-position-vertical-relative:page" filled="f" stroked="f">
          <v:textbox inset="0,0,0,0">
            <w:txbxContent>
              <w:p w:rsidR="000C39CF" w:rsidRDefault="000C39CF">
                <w:pPr>
                  <w:spacing w:line="240" w:lineRule="exact"/>
                  <w:ind w:left="40"/>
                  <w:rPr>
                    <w:rFonts w:ascii="Calibri" w:eastAsia="Calibri" w:hAnsi="Calibri" w:cs="Calibri"/>
                    <w:sz w:val="22"/>
                    <w:szCs w:val="22"/>
                  </w:rPr>
                </w:pPr>
                <w:r>
                  <w:fldChar w:fldCharType="begin"/>
                </w:r>
                <w:r>
                  <w:rPr>
                    <w:rFonts w:ascii="Calibri" w:eastAsia="Calibri" w:hAnsi="Calibri" w:cs="Calibri"/>
                    <w:position w:val="1"/>
                    <w:sz w:val="22"/>
                    <w:szCs w:val="22"/>
                  </w:rPr>
                  <w:instrText xml:space="preserve"> PAGE </w:instrText>
                </w:r>
                <w:r>
                  <w:fldChar w:fldCharType="separate"/>
                </w:r>
                <w:r>
                  <w:t>21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31065" w:rsidRDefault="00131065">
      <w:r>
        <w:separator/>
      </w:r>
    </w:p>
  </w:footnote>
  <w:footnote w:type="continuationSeparator" w:id="0">
    <w:p w:rsidR="00131065" w:rsidRDefault="001310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C2B87"/>
    <w:multiLevelType w:val="hybridMultilevel"/>
    <w:tmpl w:val="5894B3BA"/>
    <w:lvl w:ilvl="0" w:tplc="4986214A">
      <w:start w:val="5"/>
      <w:numFmt w:val="decimal"/>
      <w:lvlText w:val="%1."/>
      <w:lvlJc w:val="left"/>
      <w:pPr>
        <w:ind w:left="460" w:hanging="360"/>
      </w:pPr>
      <w:rPr>
        <w:rFonts w:hint="default"/>
        <w:i/>
      </w:rPr>
    </w:lvl>
    <w:lvl w:ilvl="1" w:tplc="40090019" w:tentative="1">
      <w:start w:val="1"/>
      <w:numFmt w:val="lowerLetter"/>
      <w:lvlText w:val="%2."/>
      <w:lvlJc w:val="left"/>
      <w:pPr>
        <w:ind w:left="1180" w:hanging="360"/>
      </w:pPr>
    </w:lvl>
    <w:lvl w:ilvl="2" w:tplc="4009001B" w:tentative="1">
      <w:start w:val="1"/>
      <w:numFmt w:val="lowerRoman"/>
      <w:lvlText w:val="%3."/>
      <w:lvlJc w:val="right"/>
      <w:pPr>
        <w:ind w:left="1900" w:hanging="180"/>
      </w:pPr>
    </w:lvl>
    <w:lvl w:ilvl="3" w:tplc="4009000F" w:tentative="1">
      <w:start w:val="1"/>
      <w:numFmt w:val="decimal"/>
      <w:lvlText w:val="%4."/>
      <w:lvlJc w:val="left"/>
      <w:pPr>
        <w:ind w:left="2620" w:hanging="360"/>
      </w:pPr>
    </w:lvl>
    <w:lvl w:ilvl="4" w:tplc="40090019" w:tentative="1">
      <w:start w:val="1"/>
      <w:numFmt w:val="lowerLetter"/>
      <w:lvlText w:val="%5."/>
      <w:lvlJc w:val="left"/>
      <w:pPr>
        <w:ind w:left="3340" w:hanging="360"/>
      </w:pPr>
    </w:lvl>
    <w:lvl w:ilvl="5" w:tplc="4009001B" w:tentative="1">
      <w:start w:val="1"/>
      <w:numFmt w:val="lowerRoman"/>
      <w:lvlText w:val="%6."/>
      <w:lvlJc w:val="right"/>
      <w:pPr>
        <w:ind w:left="4060" w:hanging="180"/>
      </w:pPr>
    </w:lvl>
    <w:lvl w:ilvl="6" w:tplc="4009000F" w:tentative="1">
      <w:start w:val="1"/>
      <w:numFmt w:val="decimal"/>
      <w:lvlText w:val="%7."/>
      <w:lvlJc w:val="left"/>
      <w:pPr>
        <w:ind w:left="4780" w:hanging="360"/>
      </w:pPr>
    </w:lvl>
    <w:lvl w:ilvl="7" w:tplc="40090019" w:tentative="1">
      <w:start w:val="1"/>
      <w:numFmt w:val="lowerLetter"/>
      <w:lvlText w:val="%8."/>
      <w:lvlJc w:val="left"/>
      <w:pPr>
        <w:ind w:left="5500" w:hanging="360"/>
      </w:pPr>
    </w:lvl>
    <w:lvl w:ilvl="8" w:tplc="4009001B" w:tentative="1">
      <w:start w:val="1"/>
      <w:numFmt w:val="lowerRoman"/>
      <w:lvlText w:val="%9."/>
      <w:lvlJc w:val="right"/>
      <w:pPr>
        <w:ind w:left="6220" w:hanging="180"/>
      </w:pPr>
    </w:lvl>
  </w:abstractNum>
  <w:abstractNum w:abstractNumId="1" w15:restartNumberingAfterBreak="0">
    <w:nsid w:val="22874C7A"/>
    <w:multiLevelType w:val="hybridMultilevel"/>
    <w:tmpl w:val="A0E26D5E"/>
    <w:lvl w:ilvl="0" w:tplc="6256F07E">
      <w:start w:val="6"/>
      <w:numFmt w:val="decimal"/>
      <w:lvlText w:val="%1."/>
      <w:lvlJc w:val="left"/>
      <w:pPr>
        <w:ind w:left="460" w:hanging="360"/>
      </w:pPr>
      <w:rPr>
        <w:rFonts w:hint="default"/>
        <w:i/>
      </w:rPr>
    </w:lvl>
    <w:lvl w:ilvl="1" w:tplc="40090019" w:tentative="1">
      <w:start w:val="1"/>
      <w:numFmt w:val="lowerLetter"/>
      <w:lvlText w:val="%2."/>
      <w:lvlJc w:val="left"/>
      <w:pPr>
        <w:ind w:left="1180" w:hanging="360"/>
      </w:pPr>
    </w:lvl>
    <w:lvl w:ilvl="2" w:tplc="4009001B" w:tentative="1">
      <w:start w:val="1"/>
      <w:numFmt w:val="lowerRoman"/>
      <w:lvlText w:val="%3."/>
      <w:lvlJc w:val="right"/>
      <w:pPr>
        <w:ind w:left="1900" w:hanging="180"/>
      </w:pPr>
    </w:lvl>
    <w:lvl w:ilvl="3" w:tplc="4009000F" w:tentative="1">
      <w:start w:val="1"/>
      <w:numFmt w:val="decimal"/>
      <w:lvlText w:val="%4."/>
      <w:lvlJc w:val="left"/>
      <w:pPr>
        <w:ind w:left="2620" w:hanging="360"/>
      </w:pPr>
    </w:lvl>
    <w:lvl w:ilvl="4" w:tplc="40090019" w:tentative="1">
      <w:start w:val="1"/>
      <w:numFmt w:val="lowerLetter"/>
      <w:lvlText w:val="%5."/>
      <w:lvlJc w:val="left"/>
      <w:pPr>
        <w:ind w:left="3340" w:hanging="360"/>
      </w:pPr>
    </w:lvl>
    <w:lvl w:ilvl="5" w:tplc="4009001B" w:tentative="1">
      <w:start w:val="1"/>
      <w:numFmt w:val="lowerRoman"/>
      <w:lvlText w:val="%6."/>
      <w:lvlJc w:val="right"/>
      <w:pPr>
        <w:ind w:left="4060" w:hanging="180"/>
      </w:pPr>
    </w:lvl>
    <w:lvl w:ilvl="6" w:tplc="4009000F" w:tentative="1">
      <w:start w:val="1"/>
      <w:numFmt w:val="decimal"/>
      <w:lvlText w:val="%7."/>
      <w:lvlJc w:val="left"/>
      <w:pPr>
        <w:ind w:left="4780" w:hanging="360"/>
      </w:pPr>
    </w:lvl>
    <w:lvl w:ilvl="7" w:tplc="40090019" w:tentative="1">
      <w:start w:val="1"/>
      <w:numFmt w:val="lowerLetter"/>
      <w:lvlText w:val="%8."/>
      <w:lvlJc w:val="left"/>
      <w:pPr>
        <w:ind w:left="5500" w:hanging="360"/>
      </w:pPr>
    </w:lvl>
    <w:lvl w:ilvl="8" w:tplc="4009001B" w:tentative="1">
      <w:start w:val="1"/>
      <w:numFmt w:val="lowerRoman"/>
      <w:lvlText w:val="%9."/>
      <w:lvlJc w:val="right"/>
      <w:pPr>
        <w:ind w:left="6220" w:hanging="180"/>
      </w:pPr>
    </w:lvl>
  </w:abstractNum>
  <w:abstractNum w:abstractNumId="2" w15:restartNumberingAfterBreak="0">
    <w:nsid w:val="2ADB6001"/>
    <w:multiLevelType w:val="hybridMultilevel"/>
    <w:tmpl w:val="13365882"/>
    <w:lvl w:ilvl="0" w:tplc="3D9E5A28">
      <w:start w:val="1"/>
      <w:numFmt w:val="decimal"/>
      <w:lvlText w:val="%1."/>
      <w:lvlJc w:val="left"/>
      <w:pPr>
        <w:ind w:left="845" w:hanging="384"/>
      </w:pPr>
      <w:rPr>
        <w:rFonts w:hint="default"/>
      </w:rPr>
    </w:lvl>
    <w:lvl w:ilvl="1" w:tplc="40090019" w:tentative="1">
      <w:start w:val="1"/>
      <w:numFmt w:val="lowerLetter"/>
      <w:lvlText w:val="%2."/>
      <w:lvlJc w:val="left"/>
      <w:pPr>
        <w:ind w:left="1541" w:hanging="360"/>
      </w:pPr>
    </w:lvl>
    <w:lvl w:ilvl="2" w:tplc="4009001B" w:tentative="1">
      <w:start w:val="1"/>
      <w:numFmt w:val="lowerRoman"/>
      <w:lvlText w:val="%3."/>
      <w:lvlJc w:val="right"/>
      <w:pPr>
        <w:ind w:left="2261" w:hanging="180"/>
      </w:pPr>
    </w:lvl>
    <w:lvl w:ilvl="3" w:tplc="4009000F" w:tentative="1">
      <w:start w:val="1"/>
      <w:numFmt w:val="decimal"/>
      <w:lvlText w:val="%4."/>
      <w:lvlJc w:val="left"/>
      <w:pPr>
        <w:ind w:left="2981" w:hanging="360"/>
      </w:pPr>
    </w:lvl>
    <w:lvl w:ilvl="4" w:tplc="40090019" w:tentative="1">
      <w:start w:val="1"/>
      <w:numFmt w:val="lowerLetter"/>
      <w:lvlText w:val="%5."/>
      <w:lvlJc w:val="left"/>
      <w:pPr>
        <w:ind w:left="3701" w:hanging="360"/>
      </w:pPr>
    </w:lvl>
    <w:lvl w:ilvl="5" w:tplc="4009001B" w:tentative="1">
      <w:start w:val="1"/>
      <w:numFmt w:val="lowerRoman"/>
      <w:lvlText w:val="%6."/>
      <w:lvlJc w:val="right"/>
      <w:pPr>
        <w:ind w:left="4421" w:hanging="180"/>
      </w:pPr>
    </w:lvl>
    <w:lvl w:ilvl="6" w:tplc="4009000F" w:tentative="1">
      <w:start w:val="1"/>
      <w:numFmt w:val="decimal"/>
      <w:lvlText w:val="%7."/>
      <w:lvlJc w:val="left"/>
      <w:pPr>
        <w:ind w:left="5141" w:hanging="360"/>
      </w:pPr>
    </w:lvl>
    <w:lvl w:ilvl="7" w:tplc="40090019" w:tentative="1">
      <w:start w:val="1"/>
      <w:numFmt w:val="lowerLetter"/>
      <w:lvlText w:val="%8."/>
      <w:lvlJc w:val="left"/>
      <w:pPr>
        <w:ind w:left="5861" w:hanging="360"/>
      </w:pPr>
    </w:lvl>
    <w:lvl w:ilvl="8" w:tplc="4009001B" w:tentative="1">
      <w:start w:val="1"/>
      <w:numFmt w:val="lowerRoman"/>
      <w:lvlText w:val="%9."/>
      <w:lvlJc w:val="right"/>
      <w:pPr>
        <w:ind w:left="6581" w:hanging="180"/>
      </w:pPr>
    </w:lvl>
  </w:abstractNum>
  <w:abstractNum w:abstractNumId="3" w15:restartNumberingAfterBreak="0">
    <w:nsid w:val="326C18F3"/>
    <w:multiLevelType w:val="hybridMultilevel"/>
    <w:tmpl w:val="E36A1C7C"/>
    <w:lvl w:ilvl="0" w:tplc="6B4A6F44">
      <w:start w:val="1"/>
      <w:numFmt w:val="decimal"/>
      <w:lvlText w:val="%1."/>
      <w:lvlJc w:val="left"/>
      <w:pPr>
        <w:ind w:left="460" w:hanging="360"/>
      </w:pPr>
      <w:rPr>
        <w:rFonts w:hint="default"/>
      </w:rPr>
    </w:lvl>
    <w:lvl w:ilvl="1" w:tplc="40090019" w:tentative="1">
      <w:start w:val="1"/>
      <w:numFmt w:val="lowerLetter"/>
      <w:lvlText w:val="%2."/>
      <w:lvlJc w:val="left"/>
      <w:pPr>
        <w:ind w:left="1180" w:hanging="360"/>
      </w:pPr>
    </w:lvl>
    <w:lvl w:ilvl="2" w:tplc="4009001B" w:tentative="1">
      <w:start w:val="1"/>
      <w:numFmt w:val="lowerRoman"/>
      <w:lvlText w:val="%3."/>
      <w:lvlJc w:val="right"/>
      <w:pPr>
        <w:ind w:left="1900" w:hanging="180"/>
      </w:pPr>
    </w:lvl>
    <w:lvl w:ilvl="3" w:tplc="4009000F" w:tentative="1">
      <w:start w:val="1"/>
      <w:numFmt w:val="decimal"/>
      <w:lvlText w:val="%4."/>
      <w:lvlJc w:val="left"/>
      <w:pPr>
        <w:ind w:left="2620" w:hanging="360"/>
      </w:pPr>
    </w:lvl>
    <w:lvl w:ilvl="4" w:tplc="40090019" w:tentative="1">
      <w:start w:val="1"/>
      <w:numFmt w:val="lowerLetter"/>
      <w:lvlText w:val="%5."/>
      <w:lvlJc w:val="left"/>
      <w:pPr>
        <w:ind w:left="3340" w:hanging="360"/>
      </w:pPr>
    </w:lvl>
    <w:lvl w:ilvl="5" w:tplc="4009001B" w:tentative="1">
      <w:start w:val="1"/>
      <w:numFmt w:val="lowerRoman"/>
      <w:lvlText w:val="%6."/>
      <w:lvlJc w:val="right"/>
      <w:pPr>
        <w:ind w:left="4060" w:hanging="180"/>
      </w:pPr>
    </w:lvl>
    <w:lvl w:ilvl="6" w:tplc="4009000F" w:tentative="1">
      <w:start w:val="1"/>
      <w:numFmt w:val="decimal"/>
      <w:lvlText w:val="%7."/>
      <w:lvlJc w:val="left"/>
      <w:pPr>
        <w:ind w:left="4780" w:hanging="360"/>
      </w:pPr>
    </w:lvl>
    <w:lvl w:ilvl="7" w:tplc="40090019" w:tentative="1">
      <w:start w:val="1"/>
      <w:numFmt w:val="lowerLetter"/>
      <w:lvlText w:val="%8."/>
      <w:lvlJc w:val="left"/>
      <w:pPr>
        <w:ind w:left="5500" w:hanging="360"/>
      </w:pPr>
    </w:lvl>
    <w:lvl w:ilvl="8" w:tplc="4009001B" w:tentative="1">
      <w:start w:val="1"/>
      <w:numFmt w:val="lowerRoman"/>
      <w:lvlText w:val="%9."/>
      <w:lvlJc w:val="right"/>
      <w:pPr>
        <w:ind w:left="6220" w:hanging="180"/>
      </w:pPr>
    </w:lvl>
  </w:abstractNum>
  <w:abstractNum w:abstractNumId="4" w15:restartNumberingAfterBreak="0">
    <w:nsid w:val="35F711F8"/>
    <w:multiLevelType w:val="multilevel"/>
    <w:tmpl w:val="05F4E5D0"/>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5" w15:restartNumberingAfterBreak="0">
    <w:nsid w:val="37AD29CF"/>
    <w:multiLevelType w:val="hybridMultilevel"/>
    <w:tmpl w:val="44CE1C2C"/>
    <w:lvl w:ilvl="0" w:tplc="F13C17E0">
      <w:start w:val="5"/>
      <w:numFmt w:val="decimal"/>
      <w:lvlText w:val="%1."/>
      <w:lvlJc w:val="left"/>
      <w:pPr>
        <w:ind w:left="460" w:hanging="360"/>
      </w:pPr>
      <w:rPr>
        <w:rFonts w:hint="default"/>
      </w:rPr>
    </w:lvl>
    <w:lvl w:ilvl="1" w:tplc="40090019" w:tentative="1">
      <w:start w:val="1"/>
      <w:numFmt w:val="lowerLetter"/>
      <w:lvlText w:val="%2."/>
      <w:lvlJc w:val="left"/>
      <w:pPr>
        <w:ind w:left="1180" w:hanging="360"/>
      </w:pPr>
    </w:lvl>
    <w:lvl w:ilvl="2" w:tplc="4009001B" w:tentative="1">
      <w:start w:val="1"/>
      <w:numFmt w:val="lowerRoman"/>
      <w:lvlText w:val="%3."/>
      <w:lvlJc w:val="right"/>
      <w:pPr>
        <w:ind w:left="1900" w:hanging="180"/>
      </w:pPr>
    </w:lvl>
    <w:lvl w:ilvl="3" w:tplc="4009000F" w:tentative="1">
      <w:start w:val="1"/>
      <w:numFmt w:val="decimal"/>
      <w:lvlText w:val="%4."/>
      <w:lvlJc w:val="left"/>
      <w:pPr>
        <w:ind w:left="2620" w:hanging="360"/>
      </w:pPr>
    </w:lvl>
    <w:lvl w:ilvl="4" w:tplc="40090019" w:tentative="1">
      <w:start w:val="1"/>
      <w:numFmt w:val="lowerLetter"/>
      <w:lvlText w:val="%5."/>
      <w:lvlJc w:val="left"/>
      <w:pPr>
        <w:ind w:left="3340" w:hanging="360"/>
      </w:pPr>
    </w:lvl>
    <w:lvl w:ilvl="5" w:tplc="4009001B" w:tentative="1">
      <w:start w:val="1"/>
      <w:numFmt w:val="lowerRoman"/>
      <w:lvlText w:val="%6."/>
      <w:lvlJc w:val="right"/>
      <w:pPr>
        <w:ind w:left="4060" w:hanging="180"/>
      </w:pPr>
    </w:lvl>
    <w:lvl w:ilvl="6" w:tplc="4009000F" w:tentative="1">
      <w:start w:val="1"/>
      <w:numFmt w:val="decimal"/>
      <w:lvlText w:val="%7."/>
      <w:lvlJc w:val="left"/>
      <w:pPr>
        <w:ind w:left="4780" w:hanging="360"/>
      </w:pPr>
    </w:lvl>
    <w:lvl w:ilvl="7" w:tplc="40090019" w:tentative="1">
      <w:start w:val="1"/>
      <w:numFmt w:val="lowerLetter"/>
      <w:lvlText w:val="%8."/>
      <w:lvlJc w:val="left"/>
      <w:pPr>
        <w:ind w:left="5500" w:hanging="360"/>
      </w:pPr>
    </w:lvl>
    <w:lvl w:ilvl="8" w:tplc="4009001B" w:tentative="1">
      <w:start w:val="1"/>
      <w:numFmt w:val="lowerRoman"/>
      <w:lvlText w:val="%9."/>
      <w:lvlJc w:val="right"/>
      <w:pPr>
        <w:ind w:left="6220" w:hanging="180"/>
      </w:pPr>
    </w:lvl>
  </w:abstractNum>
  <w:num w:numId="1">
    <w:abstractNumId w:val="4"/>
  </w:num>
  <w:num w:numId="2">
    <w:abstractNumId w:val="2"/>
  </w:num>
  <w:num w:numId="3">
    <w:abstractNumId w:val="3"/>
  </w:num>
  <w:num w:numId="4">
    <w:abstractNumId w:val="0"/>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780D"/>
    <w:rsid w:val="00083A98"/>
    <w:rsid w:val="000C39CF"/>
    <w:rsid w:val="00131065"/>
    <w:rsid w:val="00282310"/>
    <w:rsid w:val="00701364"/>
    <w:rsid w:val="00813254"/>
    <w:rsid w:val="0088780D"/>
    <w:rsid w:val="00A13603"/>
    <w:rsid w:val="00C50B4A"/>
    <w:rsid w:val="00FB073B"/>
    <w:rsid w:val="00FE04E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56720580"/>
  <w15:docId w15:val="{895FB88A-64C6-46B2-B6BE-DF3723CB7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ListParagraph">
    <w:name w:val="List Paragraph"/>
    <w:basedOn w:val="Normal"/>
    <w:uiPriority w:val="34"/>
    <w:qFormat/>
    <w:rsid w:val="00083A98"/>
    <w:pPr>
      <w:ind w:left="720"/>
      <w:contextualSpacing/>
    </w:pPr>
  </w:style>
  <w:style w:type="paragraph" w:styleId="NoSpacing">
    <w:name w:val="No Spacing"/>
    <w:uiPriority w:val="1"/>
    <w:qFormat/>
    <w:rsid w:val="000C39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33122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7.jpeg"/><Relationship Id="rId50" Type="http://schemas.openxmlformats.org/officeDocument/2006/relationships/image" Target="media/image40.jpeg"/><Relationship Id="rId55" Type="http://schemas.openxmlformats.org/officeDocument/2006/relationships/hyperlink" Target="https://www.kaggle.com/currie32/a-model-to-predict-number-of-daily-trips" TargetMode="External"/><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6.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jpeg"/><Relationship Id="rId54" Type="http://schemas.openxmlformats.org/officeDocument/2006/relationships/hyperlink" Target="http://www.stat.yale.edu/Courses/1997-98/101/linreg.ht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footer" Target="footer3.xml"/><Relationship Id="rId53" Type="http://schemas.openxmlformats.org/officeDocument/2006/relationships/hyperlink" Target="http://www.stat.yale.edu/Courses/1997-98/101/linreg.htm" TargetMode="External"/><Relationship Id="rId58"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39.jpeg"/><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5.jpeg"/><Relationship Id="rId52" Type="http://schemas.openxmlformats.org/officeDocument/2006/relationships/hyperlink" Target="https://towardsdatascience.com/exploratory-data-analysis-8fc1cb20fd15"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footer" Target="footer2.xml"/><Relationship Id="rId48" Type="http://schemas.openxmlformats.org/officeDocument/2006/relationships/image" Target="media/image38.jpeg"/><Relationship Id="rId56" Type="http://schemas.openxmlformats.org/officeDocument/2006/relationships/hyperlink" Target="https://www.kaggle.com/currie32/a-model-to-predict-number-of-daily-trips" TargetMode="External"/><Relationship Id="rId8" Type="http://schemas.openxmlformats.org/officeDocument/2006/relationships/hyperlink" Target="https://www.kaggle.com/benhamner/sf-bay-area-bike-share" TargetMode="External"/><Relationship Id="rId51" Type="http://schemas.openxmlformats.org/officeDocument/2006/relationships/image" Target="media/image41.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112</TotalTime>
  <Pages>27</Pages>
  <Words>2492</Words>
  <Characters>14208</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Rachit Agrawal</cp:lastModifiedBy>
  <cp:revision>3</cp:revision>
  <dcterms:created xsi:type="dcterms:W3CDTF">2020-04-23T06:45:00Z</dcterms:created>
  <dcterms:modified xsi:type="dcterms:W3CDTF">2020-04-23T08:50:00Z</dcterms:modified>
</cp:coreProperties>
</file>